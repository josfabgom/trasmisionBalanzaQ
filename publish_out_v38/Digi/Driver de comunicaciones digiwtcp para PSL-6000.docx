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CF0" w:rsidRPr="0000344A" w:rsidRDefault="00CE794B" w:rsidP="003A4CC2">
      <w:pPr>
        <w:pStyle w:val="Encabezado"/>
        <w:rPr>
          <w:rFonts w:ascii="Calibri" w:hAnsi="Calibri" w:cs="Calibri"/>
        </w:rPr>
      </w:pPr>
      <w:r>
        <w:rPr>
          <w:noProof/>
          <w:lang w:eastAsia="es-AR"/>
        </w:rPr>
        <w:drawing>
          <wp:anchor distT="0" distB="0" distL="114300" distR="114300" simplePos="0" relativeHeight="251657216" behindDoc="1" locked="0" layoutInCell="1" allowOverlap="1">
            <wp:simplePos x="0" y="0"/>
            <wp:positionH relativeFrom="column">
              <wp:posOffset>-909955</wp:posOffset>
            </wp:positionH>
            <wp:positionV relativeFrom="paragraph">
              <wp:posOffset>-1033780</wp:posOffset>
            </wp:positionV>
            <wp:extent cx="7565390" cy="10829925"/>
            <wp:effectExtent l="0" t="0" r="0" b="9525"/>
            <wp:wrapNone/>
            <wp:docPr id="2156" name="Imagen 2156" descr="TAPA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TAPA A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5571" cy="10830184"/>
                    </a:xfrm>
                    <a:prstGeom prst="rect">
                      <a:avLst/>
                    </a:prstGeom>
                    <a:noFill/>
                    <a:ln>
                      <a:noFill/>
                    </a:ln>
                  </pic:spPr>
                </pic:pic>
              </a:graphicData>
            </a:graphic>
            <wp14:sizeRelV relativeFrom="margin">
              <wp14:pctHeight>0</wp14:pctHeight>
            </wp14:sizeRelV>
          </wp:anchor>
        </w:drawing>
      </w:r>
    </w:p>
    <w:p w:rsidR="002C5CF0" w:rsidRPr="0000344A" w:rsidRDefault="002C5CF0" w:rsidP="003A4CC2">
      <w:pPr>
        <w:pStyle w:val="Encabezado"/>
      </w:pPr>
    </w:p>
    <w:p w:rsidR="002C5CF0" w:rsidRPr="0000344A" w:rsidRDefault="002C5CF0" w:rsidP="003A4CC2">
      <w:pPr>
        <w:pStyle w:val="Encabezado"/>
      </w:pPr>
    </w:p>
    <w:p w:rsidR="002C5CF0" w:rsidRPr="0000344A" w:rsidRDefault="00B62523" w:rsidP="003A4CC2">
      <w:pPr>
        <w:rPr>
          <w:lang w:val="en-US"/>
        </w:rPr>
      </w:pPr>
      <w:r>
        <w:rPr>
          <w:rFonts w:ascii="Calibri" w:hAnsi="Calibri" w:cs="Calibri"/>
          <w:noProof/>
          <w:lang w:eastAsia="es-AR"/>
        </w:rPr>
        <mc:AlternateContent>
          <mc:Choice Requires="wps">
            <w:drawing>
              <wp:anchor distT="0" distB="0" distL="114300" distR="114300" simplePos="0" relativeHeight="251666432" behindDoc="0" locked="0" layoutInCell="1" allowOverlap="1">
                <wp:simplePos x="0" y="0"/>
                <wp:positionH relativeFrom="column">
                  <wp:posOffset>252095</wp:posOffset>
                </wp:positionH>
                <wp:positionV relativeFrom="paragraph">
                  <wp:posOffset>4579621</wp:posOffset>
                </wp:positionV>
                <wp:extent cx="5779770" cy="1333500"/>
                <wp:effectExtent l="0" t="0" r="0" b="0"/>
                <wp:wrapNone/>
                <wp:docPr id="4" name="Text Box 2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77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3341" w:rsidRDefault="008A572D" w:rsidP="007F7734">
                            <w:pPr>
                              <w:ind w:left="-360" w:right="67"/>
                              <w:jc w:val="center"/>
                              <w:rPr>
                                <w:rFonts w:ascii="Calibri" w:hAnsi="Calibri" w:cs="Calibri"/>
                                <w:color w:val="0070C0"/>
                                <w:sz w:val="52"/>
                                <w:szCs w:val="40"/>
                              </w:rPr>
                            </w:pPr>
                            <w:r>
                              <w:rPr>
                                <w:rFonts w:ascii="Calibri" w:hAnsi="Calibri" w:cs="Calibri"/>
                                <w:color w:val="0070C0"/>
                                <w:sz w:val="52"/>
                                <w:szCs w:val="40"/>
                              </w:rPr>
                              <w:t>Driver de comunicaciones</w:t>
                            </w:r>
                          </w:p>
                          <w:p w:rsidR="001A3341" w:rsidRPr="001E6E97" w:rsidRDefault="008A572D" w:rsidP="007F7734">
                            <w:pPr>
                              <w:jc w:val="center"/>
                              <w:rPr>
                                <w:rFonts w:ascii="Calibri" w:hAnsi="Calibri" w:cs="Calibri"/>
                                <w:b/>
                                <w:color w:val="0070C0"/>
                                <w:sz w:val="52"/>
                                <w:szCs w:val="40"/>
                              </w:rPr>
                            </w:pPr>
                            <w:r>
                              <w:rPr>
                                <w:rFonts w:ascii="Calibri" w:hAnsi="Calibri" w:cs="Calibri"/>
                                <w:b/>
                                <w:color w:val="0070C0"/>
                                <w:sz w:val="52"/>
                                <w:szCs w:val="40"/>
                              </w:rPr>
                              <w:t>Digiwtcp para estación PSL-6000</w:t>
                            </w:r>
                          </w:p>
                          <w:p w:rsidR="001A3341" w:rsidRDefault="001A3341" w:rsidP="007F7734">
                            <w:pPr>
                              <w:jc w:val="center"/>
                              <w:rPr>
                                <w:rFonts w:ascii="Calibri" w:hAnsi="Calibri" w:cs="Calibri"/>
                                <w:color w:val="0070C0"/>
                                <w:sz w:val="18"/>
                                <w:szCs w:val="16"/>
                              </w:rPr>
                            </w:pPr>
                          </w:p>
                          <w:p w:rsidR="001A3341" w:rsidRDefault="001A3341" w:rsidP="007F7734">
                            <w:pPr>
                              <w:jc w:val="center"/>
                              <w:rPr>
                                <w:rFonts w:ascii="Calibri" w:hAnsi="Calibri" w:cs="Calibri"/>
                                <w:color w:val="0070C0"/>
                                <w:sz w:val="18"/>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29" o:spid="_x0000_s1026" type="#_x0000_t202" style="position:absolute;left:0;text-align:left;margin-left:19.85pt;margin-top:360.6pt;width:455.1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" filled="f" stroked="f">
                <v:textbox>
                  <w:txbxContent>
                    <w:p w:rsidR="001A3341" w:rsidRDefault="008A572D" w:rsidP="007F7734">
                      <w:pPr>
                        <w:ind w:left="-360" w:right="67"/>
                        <w:jc w:val="center"/>
                        <w:rPr>
                          <w:rFonts w:ascii="Calibri" w:hAnsi="Calibri" w:cs="Calibri"/>
                          <w:color w:val="0070C0"/>
                          <w:sz w:val="52"/>
                          <w:szCs w:val="40"/>
                        </w:rPr>
                      </w:pPr>
                      <w:r>
                        <w:rPr>
                          <w:rFonts w:ascii="Calibri" w:hAnsi="Calibri" w:cs="Calibri"/>
                          <w:color w:val="0070C0"/>
                          <w:sz w:val="52"/>
                          <w:szCs w:val="40"/>
                        </w:rPr>
                        <w:t>Driver de comunicaciones</w:t>
                      </w:r>
                    </w:p>
                    <w:p w:rsidR="001A3341" w:rsidRPr="001E6E97" w:rsidRDefault="008A572D" w:rsidP="007F7734">
                      <w:pPr>
                        <w:jc w:val="center"/>
                        <w:rPr>
                          <w:rFonts w:ascii="Calibri" w:hAnsi="Calibri" w:cs="Calibri"/>
                          <w:b/>
                          <w:color w:val="0070C0"/>
                          <w:sz w:val="52"/>
                          <w:szCs w:val="40"/>
                        </w:rPr>
                      </w:pPr>
                      <w:r>
                        <w:rPr>
                          <w:rFonts w:ascii="Calibri" w:hAnsi="Calibri" w:cs="Calibri"/>
                          <w:b/>
                          <w:color w:val="0070C0"/>
                          <w:sz w:val="52"/>
                          <w:szCs w:val="40"/>
                        </w:rPr>
                        <w:t>Digiwtcp para estación PSL-6000</w:t>
                      </w:r>
                    </w:p>
                    <w:p w:rsidR="001A3341" w:rsidRDefault="001A3341" w:rsidP="007F7734">
                      <w:pPr>
                        <w:jc w:val="center"/>
                        <w:rPr>
                          <w:rFonts w:ascii="Calibri" w:hAnsi="Calibri" w:cs="Calibri"/>
                          <w:color w:val="0070C0"/>
                          <w:sz w:val="18"/>
                          <w:szCs w:val="16"/>
                        </w:rPr>
                      </w:pPr>
                    </w:p>
                    <w:p w:rsidR="001A3341" w:rsidRDefault="001A3341" w:rsidP="007F7734">
                      <w:pPr>
                        <w:jc w:val="center"/>
                        <w:rPr>
                          <w:rFonts w:ascii="Calibri" w:hAnsi="Calibri" w:cs="Calibri"/>
                          <w:color w:val="0070C0"/>
                          <w:sz w:val="18"/>
                          <w:szCs w:val="16"/>
                        </w:rPr>
                      </w:pPr>
                    </w:p>
                  </w:txbxContent>
                </v:textbox>
              </v:shape>
            </w:pict>
          </mc:Fallback>
        </mc:AlternateContent>
      </w:r>
      <w:r>
        <w:rPr>
          <w:rFonts w:ascii="Calibri" w:hAnsi="Calibri" w:cs="Calibri"/>
          <w:noProof/>
          <w:lang w:eastAsia="es-AR"/>
        </w:rPr>
        <mc:AlternateContent>
          <mc:Choice Requires="wps">
            <w:drawing>
              <wp:anchor distT="0" distB="0" distL="114300" distR="114300" simplePos="0" relativeHeight="251664384" behindDoc="0" locked="0" layoutInCell="1" allowOverlap="1">
                <wp:simplePos x="0" y="0"/>
                <wp:positionH relativeFrom="column">
                  <wp:posOffset>125730</wp:posOffset>
                </wp:positionH>
                <wp:positionV relativeFrom="paragraph">
                  <wp:posOffset>2252345</wp:posOffset>
                </wp:positionV>
                <wp:extent cx="5725795" cy="794385"/>
                <wp:effectExtent l="0" t="0" r="0" b="5715"/>
                <wp:wrapNone/>
                <wp:docPr id="3" name="Text Box 2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5795" cy="794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3341" w:rsidRPr="00F54818" w:rsidRDefault="001A3341" w:rsidP="00A35652">
                            <w:pPr>
                              <w:jc w:val="center"/>
                              <w:rPr>
                                <w:color w:val="FFFFFF"/>
                                <w:sz w:val="30"/>
                              </w:rPr>
                            </w:pPr>
                            <w:r>
                              <w:rPr>
                                <w:rFonts w:ascii="Calibri" w:hAnsi="Calibri" w:cs="Calibri"/>
                                <w:b/>
                                <w:color w:val="FFFFFF"/>
                                <w:sz w:val="72"/>
                                <w:szCs w:val="44"/>
                              </w:rPr>
                              <w:t>Equipos</w:t>
                            </w:r>
                            <w:r w:rsidRPr="00F54818">
                              <w:rPr>
                                <w:rFonts w:ascii="Calibri" w:hAnsi="Calibri" w:cs="Calibri"/>
                                <w:b/>
                                <w:color w:val="FFFFFF"/>
                                <w:sz w:val="72"/>
                                <w:szCs w:val="44"/>
                              </w:rPr>
                              <w:t xml:space="preserve"> HASAR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57" o:spid="_x0000_s1027" type="#_x0000_t202" style="position:absolute;left:0;text-align:left;margin-left:9.9pt;margin-top:177.35pt;width:450.85pt;height:6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" filled="f" stroked="f">
                <v:textbox>
                  <w:txbxContent>
                    <w:p w:rsidR="001A3341" w:rsidRPr="00F54818" w:rsidRDefault="001A3341" w:rsidP="00A35652">
                      <w:pPr>
                        <w:jc w:val="center"/>
                        <w:rPr>
                          <w:color w:val="FFFFFF"/>
                          <w:sz w:val="30"/>
                        </w:rPr>
                      </w:pPr>
                      <w:r>
                        <w:rPr>
                          <w:rFonts w:ascii="Calibri" w:hAnsi="Calibri" w:cs="Calibri"/>
                          <w:b/>
                          <w:color w:val="FFFFFF"/>
                          <w:sz w:val="72"/>
                          <w:szCs w:val="44"/>
                        </w:rPr>
                        <w:t>Equipos</w:t>
                      </w:r>
                      <w:r w:rsidRPr="00F54818">
                        <w:rPr>
                          <w:rFonts w:ascii="Calibri" w:hAnsi="Calibri" w:cs="Calibri"/>
                          <w:b/>
                          <w:color w:val="FFFFFF"/>
                          <w:sz w:val="72"/>
                          <w:szCs w:val="44"/>
                        </w:rPr>
                        <w:t xml:space="preserve"> HASAR</w:t>
                      </w:r>
                    </w:p>
                  </w:txbxContent>
                </v:textbox>
              </v:shape>
            </w:pict>
          </mc:Fallback>
        </mc:AlternateContent>
      </w:r>
      <w:r w:rsidR="002C5CF0" w:rsidRPr="0000344A">
        <w:tab/>
      </w:r>
    </w:p>
    <w:p w:rsidR="002C5CF0" w:rsidRPr="003145F9" w:rsidRDefault="002C5CF0" w:rsidP="003A4CC2">
      <w:pPr>
        <w:pStyle w:val="Encabezado"/>
        <w:sectPr w:rsidR="002C5CF0" w:rsidRPr="003145F9" w:rsidSect="00C943F8">
          <w:headerReference w:type="even" r:id="rId9"/>
          <w:headerReference w:type="default" r:id="rId10"/>
          <w:footerReference w:type="first" r:id="rId11"/>
          <w:pgSz w:w="11907" w:h="16840" w:code="9"/>
          <w:pgMar w:top="851" w:right="680" w:bottom="624" w:left="567" w:header="567" w:footer="567" w:gutter="851"/>
          <w:cols w:space="720"/>
          <w:docGrid w:linePitch="326"/>
        </w:sectPr>
      </w:pPr>
    </w:p>
    <w:sdt>
      <w:sdtPr>
        <w:rPr>
          <w:rFonts w:asciiTheme="minorHAnsi" w:eastAsia="MS Mincho" w:hAnsiTheme="minorHAnsi" w:cstheme="minorHAnsi"/>
          <w:b w:val="0"/>
          <w:bCs w:val="0"/>
          <w:color w:val="auto"/>
          <w:sz w:val="22"/>
          <w:szCs w:val="22"/>
          <w:lang w:val="es-AR"/>
        </w:rPr>
        <w:id w:val="-1398732387"/>
        <w:docPartObj>
          <w:docPartGallery w:val="Table of Contents"/>
          <w:docPartUnique/>
        </w:docPartObj>
      </w:sdtPr>
      <w:sdtEndPr/>
      <w:sdtContent>
        <w:p w:rsidR="002B5BD9" w:rsidRDefault="002B5BD9">
          <w:pPr>
            <w:pStyle w:val="TtulodeTDC"/>
          </w:pPr>
          <w:r>
            <w:t>Contenido</w:t>
          </w:r>
        </w:p>
        <w:p w:rsidR="0079052D" w:rsidRPr="0079052D" w:rsidRDefault="0079052D" w:rsidP="0079052D">
          <w:pPr>
            <w:rPr>
              <w:lang w:val="es-ES"/>
            </w:rPr>
          </w:pPr>
        </w:p>
        <w:p w:rsidR="00526B99" w:rsidRDefault="00FA28F1">
          <w:pPr>
            <w:pStyle w:val="TDC1"/>
            <w:rPr>
              <w:rFonts w:asciiTheme="minorHAnsi" w:eastAsiaTheme="minorEastAsia" w:hAnsiTheme="minorHAnsi" w:cstheme="minorBidi"/>
              <w:b w:val="0"/>
              <w:caps w:val="0"/>
              <w:noProof/>
              <w:sz w:val="22"/>
              <w:lang w:eastAsia="es-AR"/>
            </w:rPr>
          </w:pPr>
          <w:r>
            <w:fldChar w:fldCharType="begin"/>
          </w:r>
          <w:r w:rsidR="002B5BD9">
            <w:instrText xml:space="preserve"> TOC \o "1-3" \h \z \u </w:instrText>
          </w:r>
          <w:r>
            <w:fldChar w:fldCharType="separate"/>
          </w:r>
          <w:hyperlink w:anchor="_Toc47711043" w:history="1">
            <w:r w:rsidR="00526B99" w:rsidRPr="00F62AC3">
              <w:rPr>
                <w:rStyle w:val="Hipervnculo"/>
                <w:noProof/>
              </w:rPr>
              <w:t>1 – Información general</w:t>
            </w:r>
            <w:r w:rsidR="00526B99">
              <w:rPr>
                <w:noProof/>
                <w:webHidden/>
              </w:rPr>
              <w:tab/>
            </w:r>
            <w:r w:rsidR="00526B99">
              <w:rPr>
                <w:noProof/>
                <w:webHidden/>
              </w:rPr>
              <w:fldChar w:fldCharType="begin"/>
            </w:r>
            <w:r w:rsidR="00526B99">
              <w:rPr>
                <w:noProof/>
                <w:webHidden/>
              </w:rPr>
              <w:instrText xml:space="preserve"> PAGEREF _Toc47711043 \h </w:instrText>
            </w:r>
            <w:r w:rsidR="00526B99">
              <w:rPr>
                <w:noProof/>
                <w:webHidden/>
              </w:rPr>
            </w:r>
            <w:r w:rsidR="00526B99">
              <w:rPr>
                <w:noProof/>
                <w:webHidden/>
              </w:rPr>
              <w:fldChar w:fldCharType="separate"/>
            </w:r>
            <w:r w:rsidR="00B65EDD">
              <w:rPr>
                <w:noProof/>
                <w:webHidden/>
              </w:rPr>
              <w:t>3</w:t>
            </w:r>
            <w:r w:rsidR="00526B99">
              <w:rPr>
                <w:noProof/>
                <w:webHidden/>
              </w:rPr>
              <w:fldChar w:fldCharType="end"/>
            </w:r>
          </w:hyperlink>
        </w:p>
        <w:p w:rsidR="00526B99" w:rsidRDefault="00526B99">
          <w:pPr>
            <w:pStyle w:val="TDC1"/>
            <w:rPr>
              <w:rFonts w:asciiTheme="minorHAnsi" w:eastAsiaTheme="minorEastAsia" w:hAnsiTheme="minorHAnsi" w:cstheme="minorBidi"/>
              <w:b w:val="0"/>
              <w:caps w:val="0"/>
              <w:noProof/>
              <w:sz w:val="22"/>
              <w:lang w:eastAsia="es-AR"/>
            </w:rPr>
          </w:pPr>
          <w:hyperlink w:anchor="_Toc47711044" w:history="1">
            <w:r w:rsidRPr="00F62AC3">
              <w:rPr>
                <w:rStyle w:val="Hipervnculo"/>
                <w:noProof/>
              </w:rPr>
              <w:t>2 – Sobre los archivos</w:t>
            </w:r>
            <w:r>
              <w:rPr>
                <w:noProof/>
                <w:webHidden/>
              </w:rPr>
              <w:tab/>
            </w:r>
            <w:r>
              <w:rPr>
                <w:noProof/>
                <w:webHidden/>
              </w:rPr>
              <w:fldChar w:fldCharType="begin"/>
            </w:r>
            <w:r>
              <w:rPr>
                <w:noProof/>
                <w:webHidden/>
              </w:rPr>
              <w:instrText xml:space="preserve"> PAGEREF _Toc47711044 \h </w:instrText>
            </w:r>
            <w:r>
              <w:rPr>
                <w:noProof/>
                <w:webHidden/>
              </w:rPr>
            </w:r>
            <w:r>
              <w:rPr>
                <w:noProof/>
                <w:webHidden/>
              </w:rPr>
              <w:fldChar w:fldCharType="separate"/>
            </w:r>
            <w:r w:rsidR="00B65EDD">
              <w:rPr>
                <w:noProof/>
                <w:webHidden/>
              </w:rPr>
              <w:t>3</w:t>
            </w:r>
            <w:r>
              <w:rPr>
                <w:noProof/>
                <w:webHidden/>
              </w:rPr>
              <w:fldChar w:fldCharType="end"/>
            </w:r>
          </w:hyperlink>
        </w:p>
        <w:p w:rsidR="00526B99" w:rsidRDefault="00526B99">
          <w:pPr>
            <w:pStyle w:val="TDC2"/>
            <w:tabs>
              <w:tab w:val="right" w:leader="hyphen" w:pos="9799"/>
            </w:tabs>
            <w:rPr>
              <w:rFonts w:asciiTheme="minorHAnsi" w:eastAsiaTheme="minorEastAsia" w:hAnsiTheme="minorHAnsi" w:cstheme="minorBidi"/>
              <w:smallCaps w:val="0"/>
              <w:noProof/>
              <w:sz w:val="22"/>
              <w:lang w:eastAsia="es-AR"/>
            </w:rPr>
          </w:pPr>
          <w:hyperlink w:anchor="_Toc47711045" w:history="1">
            <w:r w:rsidRPr="00F62AC3">
              <w:rPr>
                <w:rStyle w:val="Hipervnculo"/>
                <w:noProof/>
              </w:rPr>
              <w:t>2.1 – Listado de archivos</w:t>
            </w:r>
            <w:r>
              <w:rPr>
                <w:noProof/>
                <w:webHidden/>
              </w:rPr>
              <w:tab/>
            </w:r>
            <w:r>
              <w:rPr>
                <w:noProof/>
                <w:webHidden/>
              </w:rPr>
              <w:fldChar w:fldCharType="begin"/>
            </w:r>
            <w:r>
              <w:rPr>
                <w:noProof/>
                <w:webHidden/>
              </w:rPr>
              <w:instrText xml:space="preserve"> PAGEREF _Toc47711045 \h </w:instrText>
            </w:r>
            <w:r>
              <w:rPr>
                <w:noProof/>
                <w:webHidden/>
              </w:rPr>
            </w:r>
            <w:r>
              <w:rPr>
                <w:noProof/>
                <w:webHidden/>
              </w:rPr>
              <w:fldChar w:fldCharType="separate"/>
            </w:r>
            <w:r w:rsidR="00B65EDD">
              <w:rPr>
                <w:noProof/>
                <w:webHidden/>
              </w:rPr>
              <w:t>4</w:t>
            </w:r>
            <w:r>
              <w:rPr>
                <w:noProof/>
                <w:webHidden/>
              </w:rPr>
              <w:fldChar w:fldCharType="end"/>
            </w:r>
          </w:hyperlink>
        </w:p>
        <w:p w:rsidR="00526B99" w:rsidRDefault="00526B99">
          <w:pPr>
            <w:pStyle w:val="TDC1"/>
            <w:rPr>
              <w:rFonts w:asciiTheme="minorHAnsi" w:eastAsiaTheme="minorEastAsia" w:hAnsiTheme="minorHAnsi" w:cstheme="minorBidi"/>
              <w:b w:val="0"/>
              <w:caps w:val="0"/>
              <w:noProof/>
              <w:sz w:val="22"/>
              <w:lang w:eastAsia="es-AR"/>
            </w:rPr>
          </w:pPr>
          <w:hyperlink w:anchor="_Toc47711046" w:history="1">
            <w:r w:rsidRPr="00F62AC3">
              <w:rPr>
                <w:rStyle w:val="Hipervnculo"/>
                <w:noProof/>
              </w:rPr>
              <w:t>3 - Sintaxis</w:t>
            </w:r>
            <w:r>
              <w:rPr>
                <w:noProof/>
                <w:webHidden/>
              </w:rPr>
              <w:tab/>
            </w:r>
            <w:r>
              <w:rPr>
                <w:noProof/>
                <w:webHidden/>
              </w:rPr>
              <w:fldChar w:fldCharType="begin"/>
            </w:r>
            <w:r>
              <w:rPr>
                <w:noProof/>
                <w:webHidden/>
              </w:rPr>
              <w:instrText xml:space="preserve"> PAGEREF _Toc47711046 \h </w:instrText>
            </w:r>
            <w:r>
              <w:rPr>
                <w:noProof/>
                <w:webHidden/>
              </w:rPr>
            </w:r>
            <w:r>
              <w:rPr>
                <w:noProof/>
                <w:webHidden/>
              </w:rPr>
              <w:fldChar w:fldCharType="separate"/>
            </w:r>
            <w:r w:rsidR="00B65EDD">
              <w:rPr>
                <w:noProof/>
                <w:webHidden/>
              </w:rPr>
              <w:t>4</w:t>
            </w:r>
            <w:r>
              <w:rPr>
                <w:noProof/>
                <w:webHidden/>
              </w:rPr>
              <w:fldChar w:fldCharType="end"/>
            </w:r>
          </w:hyperlink>
        </w:p>
        <w:p w:rsidR="00526B99" w:rsidRDefault="00526B99">
          <w:pPr>
            <w:pStyle w:val="TDC1"/>
            <w:rPr>
              <w:rFonts w:asciiTheme="minorHAnsi" w:eastAsiaTheme="minorEastAsia" w:hAnsiTheme="minorHAnsi" w:cstheme="minorBidi"/>
              <w:b w:val="0"/>
              <w:caps w:val="0"/>
              <w:noProof/>
              <w:sz w:val="22"/>
              <w:lang w:eastAsia="es-AR"/>
            </w:rPr>
          </w:pPr>
          <w:hyperlink w:anchor="_Toc47711047" w:history="1">
            <w:r w:rsidRPr="00F62AC3">
              <w:rPr>
                <w:rStyle w:val="Hipervnculo"/>
                <w:noProof/>
              </w:rPr>
              <w:t>4 – Batch files de ejemplo y muestra de resultados</w:t>
            </w:r>
            <w:r>
              <w:rPr>
                <w:noProof/>
                <w:webHidden/>
              </w:rPr>
              <w:tab/>
            </w:r>
            <w:r>
              <w:rPr>
                <w:noProof/>
                <w:webHidden/>
              </w:rPr>
              <w:fldChar w:fldCharType="begin"/>
            </w:r>
            <w:r>
              <w:rPr>
                <w:noProof/>
                <w:webHidden/>
              </w:rPr>
              <w:instrText xml:space="preserve"> PAGEREF _Toc47711047 \h </w:instrText>
            </w:r>
            <w:r>
              <w:rPr>
                <w:noProof/>
                <w:webHidden/>
              </w:rPr>
            </w:r>
            <w:r>
              <w:rPr>
                <w:noProof/>
                <w:webHidden/>
              </w:rPr>
              <w:fldChar w:fldCharType="separate"/>
            </w:r>
            <w:r w:rsidR="00B65EDD">
              <w:rPr>
                <w:noProof/>
                <w:webHidden/>
              </w:rPr>
              <w:t>5</w:t>
            </w:r>
            <w:r>
              <w:rPr>
                <w:noProof/>
                <w:webHidden/>
              </w:rPr>
              <w:fldChar w:fldCharType="end"/>
            </w:r>
          </w:hyperlink>
        </w:p>
        <w:p w:rsidR="00526B99" w:rsidRDefault="00526B99">
          <w:pPr>
            <w:pStyle w:val="TDC1"/>
            <w:rPr>
              <w:rFonts w:asciiTheme="minorHAnsi" w:eastAsiaTheme="minorEastAsia" w:hAnsiTheme="minorHAnsi" w:cstheme="minorBidi"/>
              <w:b w:val="0"/>
              <w:caps w:val="0"/>
              <w:noProof/>
              <w:sz w:val="22"/>
              <w:lang w:eastAsia="es-AR"/>
            </w:rPr>
          </w:pPr>
          <w:hyperlink w:anchor="_Toc47711048" w:history="1">
            <w:r w:rsidRPr="00F62AC3">
              <w:rPr>
                <w:rStyle w:val="Hipervnculo"/>
                <w:noProof/>
              </w:rPr>
              <w:t>5 – Códigos de error</w:t>
            </w:r>
            <w:r>
              <w:rPr>
                <w:noProof/>
                <w:webHidden/>
              </w:rPr>
              <w:tab/>
            </w:r>
            <w:r>
              <w:rPr>
                <w:noProof/>
                <w:webHidden/>
              </w:rPr>
              <w:fldChar w:fldCharType="begin"/>
            </w:r>
            <w:r>
              <w:rPr>
                <w:noProof/>
                <w:webHidden/>
              </w:rPr>
              <w:instrText xml:space="preserve"> PAGEREF _Toc47711048 \h </w:instrText>
            </w:r>
            <w:r>
              <w:rPr>
                <w:noProof/>
                <w:webHidden/>
              </w:rPr>
            </w:r>
            <w:r>
              <w:rPr>
                <w:noProof/>
                <w:webHidden/>
              </w:rPr>
              <w:fldChar w:fldCharType="separate"/>
            </w:r>
            <w:r w:rsidR="00B65EDD">
              <w:rPr>
                <w:noProof/>
                <w:webHidden/>
              </w:rPr>
              <w:t>6</w:t>
            </w:r>
            <w:r>
              <w:rPr>
                <w:noProof/>
                <w:webHidden/>
              </w:rPr>
              <w:fldChar w:fldCharType="end"/>
            </w:r>
          </w:hyperlink>
        </w:p>
        <w:p w:rsidR="002B5BD9" w:rsidRDefault="00FA28F1">
          <w:r>
            <w:rPr>
              <w:b/>
              <w:bCs/>
            </w:rPr>
            <w:fldChar w:fldCharType="end"/>
          </w:r>
        </w:p>
      </w:sdtContent>
    </w:sdt>
    <w:p w:rsidR="002C5CF0" w:rsidRPr="0000344A" w:rsidRDefault="002C5CF0" w:rsidP="003A4CC2">
      <w:pPr>
        <w:rPr>
          <w:lang w:val="es-ES"/>
        </w:rPr>
      </w:pPr>
    </w:p>
    <w:p w:rsidR="006E7341" w:rsidRDefault="006E7341">
      <w:pPr>
        <w:jc w:val="left"/>
        <w:rPr>
          <w:rFonts w:ascii="Calibri" w:hAnsi="Calibri"/>
          <w:b/>
          <w:color w:val="0070C0"/>
          <w:kern w:val="28"/>
          <w:sz w:val="40"/>
        </w:rPr>
      </w:pPr>
      <w:bookmarkStart w:id="0" w:name="_Toc360524243"/>
      <w:r>
        <w:br w:type="page"/>
      </w:r>
      <w:bookmarkStart w:id="1" w:name="_GoBack"/>
      <w:bookmarkEnd w:id="1"/>
    </w:p>
    <w:p w:rsidR="004F0076" w:rsidRDefault="00C82587" w:rsidP="004F0076">
      <w:pPr>
        <w:pStyle w:val="Ttulo1"/>
      </w:pPr>
      <w:bookmarkStart w:id="2" w:name="_Toc47711043"/>
      <w:r>
        <w:lastRenderedPageBreak/>
        <w:t>1</w:t>
      </w:r>
      <w:r w:rsidR="004F0076">
        <w:t xml:space="preserve"> – </w:t>
      </w:r>
      <w:r w:rsidR="001E6E97">
        <w:t>Información general</w:t>
      </w:r>
      <w:bookmarkEnd w:id="2"/>
    </w:p>
    <w:p w:rsidR="00C527A7" w:rsidRDefault="00C527A7" w:rsidP="00C527A7"/>
    <w:p w:rsidR="00B959BA" w:rsidRDefault="00EE0B32" w:rsidP="00B959BA">
      <w:r>
        <w:t xml:space="preserve">El </w:t>
      </w:r>
      <w:r w:rsidR="002F67C1">
        <w:t xml:space="preserve">driver </w:t>
      </w:r>
      <w:r w:rsidR="002F67C1" w:rsidRPr="000F793E">
        <w:rPr>
          <w:b/>
        </w:rPr>
        <w:t>digiwtcp</w:t>
      </w:r>
      <w:r w:rsidR="002F67C1">
        <w:t xml:space="preserve"> es una herramienta que permite la comunicación con la estación de impresión Hasar – Digi PSL-6000 mediante TCP. Esta comunicación permite leer y configurar diversas características del equipo, como ser: PLUs, departamentos, grupos principales, cajeros, textos, etc.</w:t>
      </w:r>
    </w:p>
    <w:p w:rsidR="009C2D6E" w:rsidRDefault="009C2D6E" w:rsidP="00B959BA">
      <w:r>
        <w:t xml:space="preserve">El driver </w:t>
      </w:r>
      <w:r w:rsidRPr="009C2D6E">
        <w:rPr>
          <w:b/>
        </w:rPr>
        <w:t>digiwtcp</w:t>
      </w:r>
      <w:r w:rsidR="00A44B28" w:rsidRPr="00A44B28">
        <w:rPr>
          <w:b/>
        </w:rPr>
        <w:t>.exe</w:t>
      </w:r>
      <w:r w:rsidR="00A44B28">
        <w:t xml:space="preserve"> </w:t>
      </w:r>
      <w:r>
        <w:t xml:space="preserve">funciona en Windows y se trata de un ejecutable que se corre desde una ventana de comandos, o bien desde un script (ver </w:t>
      </w:r>
      <w:r w:rsidRPr="00A44B28">
        <w:rPr>
          <w:b/>
        </w:rPr>
        <w:t>3 – Sintaxis</w:t>
      </w:r>
      <w:r>
        <w:t>).</w:t>
      </w:r>
    </w:p>
    <w:p w:rsidR="002F67C1" w:rsidRDefault="002F67C1" w:rsidP="00B959BA">
      <w:r>
        <w:t xml:space="preserve">El intercambio de información se realiza a través de archivos de extensión .dat, que son archivos ASCII en donde el sistema almacena información codificada en bytes (cada carácter representa un nibble, o 4 bits). Si bien el formato de la información es el mismo para todas las </w:t>
      </w:r>
      <w:r w:rsidR="00B360CA">
        <w:t>características, cada una de ellas tiene asociado un determinado número de archivo, que a su vez  tiene una estructura particular y única.</w:t>
      </w:r>
    </w:p>
    <w:p w:rsidR="00EE0B32" w:rsidRDefault="00EE0B32" w:rsidP="00EE0B32">
      <w:pPr>
        <w:jc w:val="center"/>
      </w:pPr>
    </w:p>
    <w:p w:rsidR="001E6E97" w:rsidRDefault="001E6E97" w:rsidP="00B959BA"/>
    <w:p w:rsidR="00DA6272" w:rsidRPr="00DA6272" w:rsidRDefault="009B4406" w:rsidP="009B4406">
      <w:pPr>
        <w:pStyle w:val="Ttulo1"/>
        <w:rPr>
          <w:rFonts w:cs="Calibri"/>
          <w:b w:val="0"/>
          <w:bCs/>
          <w:sz w:val="36"/>
        </w:rPr>
      </w:pPr>
      <w:bookmarkStart w:id="3" w:name="_Toc47711044"/>
      <w:r w:rsidRPr="009B4406">
        <w:t xml:space="preserve">2 </w:t>
      </w:r>
      <w:r w:rsidR="00F471F9">
        <w:t>–</w:t>
      </w:r>
      <w:r w:rsidRPr="009B4406">
        <w:t xml:space="preserve"> </w:t>
      </w:r>
      <w:r w:rsidR="000F793E">
        <w:t>Sobre los archivos</w:t>
      </w:r>
      <w:bookmarkEnd w:id="3"/>
    </w:p>
    <w:p w:rsidR="00DA6272" w:rsidRDefault="00DA6272" w:rsidP="00C527A7"/>
    <w:p w:rsidR="002C7FD9" w:rsidRDefault="000F793E" w:rsidP="002C7FD9">
      <w:r>
        <w:t>Los archivos se denominan FXX, donde “XX”</w:t>
      </w:r>
      <w:r w:rsidR="00E310EC">
        <w:t xml:space="preserve"> es un identificador que </w:t>
      </w:r>
      <w:r>
        <w:t>representa un número asociado a cada característica que</w:t>
      </w:r>
      <w:r w:rsidR="00732FAB">
        <w:t xml:space="preserve"> estos programan.</w:t>
      </w:r>
    </w:p>
    <w:p w:rsidR="00111ADB" w:rsidRDefault="00111ADB" w:rsidP="002C7FD9">
      <w:r>
        <w:t>Los archivos son ASCII y contienen información organizada en bytes, donde cada carácter representa un nibble (4bits o medio byte). El formato de la información en los archivos excede el alcance de este documento, pero es importante destacar que cuando se descargan de la balanza, al final de los mismos, e independientemente del archivo del que se trate, se incluye un byte “E2”, que indica justamente el final del archivo. Este byte debe ser removido, ya sea de forma manual o por un programa aplicativo, antes de reenviar el archivo a una balanza.</w:t>
      </w:r>
    </w:p>
    <w:p w:rsidR="00111ADB" w:rsidRDefault="00111ADB" w:rsidP="002C7FD9"/>
    <w:p w:rsidR="00111ADB" w:rsidRPr="00526B99" w:rsidRDefault="00111ADB" w:rsidP="00526B99">
      <w:pPr>
        <w:rPr>
          <w:b/>
          <w:color w:val="4F81BD" w:themeColor="accent1"/>
          <w:sz w:val="28"/>
          <w:szCs w:val="28"/>
        </w:rPr>
      </w:pPr>
      <w:r w:rsidRPr="00526B99">
        <w:rPr>
          <w:b/>
          <w:color w:val="4F81BD" w:themeColor="accent1"/>
          <w:sz w:val="28"/>
          <w:szCs w:val="28"/>
        </w:rPr>
        <w:t>IMPORTANTE: Al final de los archivos se incluye un byte “E2”, que indica el fin del mismo. Este debe ser borrado antes de cargar el archivo. De no hacerse, el driver digiwtcp reportará un error.</w:t>
      </w:r>
    </w:p>
    <w:p w:rsidR="00526B99" w:rsidRPr="00526B99" w:rsidRDefault="00526B99" w:rsidP="00526B99"/>
    <w:p w:rsidR="00A44B28" w:rsidRDefault="00A44B28" w:rsidP="00A44B28">
      <w:r>
        <w:rPr>
          <w:noProof/>
          <w:lang w:eastAsia="es-AR"/>
        </w:rPr>
        <w:drawing>
          <wp:inline distT="0" distB="0" distL="0" distR="0">
            <wp:extent cx="6219825" cy="232410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9825" cy="2324100"/>
                    </a:xfrm>
                    <a:prstGeom prst="rect">
                      <a:avLst/>
                    </a:prstGeom>
                    <a:noFill/>
                    <a:ln>
                      <a:noFill/>
                    </a:ln>
                  </pic:spPr>
                </pic:pic>
              </a:graphicData>
            </a:graphic>
          </wp:inline>
        </w:drawing>
      </w:r>
    </w:p>
    <w:p w:rsidR="00A44B28" w:rsidRPr="00A44B28" w:rsidRDefault="00A44B28" w:rsidP="00A44B28">
      <w:r>
        <w:rPr>
          <w:noProof/>
          <w:lang w:eastAsia="es-AR"/>
        </w:rPr>
        <w:lastRenderedPageBreak/>
        <w:drawing>
          <wp:inline distT="0" distB="0" distL="0" distR="0">
            <wp:extent cx="2743200" cy="189547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895475"/>
                    </a:xfrm>
                    <a:prstGeom prst="rect">
                      <a:avLst/>
                    </a:prstGeom>
                    <a:noFill/>
                    <a:ln>
                      <a:noFill/>
                    </a:ln>
                  </pic:spPr>
                </pic:pic>
              </a:graphicData>
            </a:graphic>
          </wp:inline>
        </w:drawing>
      </w:r>
    </w:p>
    <w:p w:rsidR="000F793E" w:rsidRDefault="000F793E" w:rsidP="00C527A7"/>
    <w:p w:rsidR="00111ADB" w:rsidRDefault="00E310EC" w:rsidP="00C527A7">
      <w:r>
        <w:t>El nombre del archivo descargado tendrá el formato</w:t>
      </w:r>
    </w:p>
    <w:p w:rsidR="00E310EC" w:rsidRPr="00E310EC" w:rsidRDefault="00E310EC" w:rsidP="00C527A7">
      <w:pPr>
        <w:rPr>
          <w:b/>
          <w:color w:val="4F81BD" w:themeColor="accent1"/>
          <w:sz w:val="28"/>
          <w:szCs w:val="28"/>
        </w:rPr>
      </w:pPr>
      <w:r w:rsidRPr="00E310EC">
        <w:rPr>
          <w:b/>
          <w:color w:val="4F81BD" w:themeColor="accent1"/>
          <w:sz w:val="28"/>
          <w:szCs w:val="28"/>
        </w:rPr>
        <w:t>SM(IP BALANZA DE DONDE SE DESCARGÓ)F(IDENTIFICADOR).BAT</w:t>
      </w:r>
    </w:p>
    <w:p w:rsidR="00E310EC" w:rsidRDefault="00E310EC" w:rsidP="00C527A7"/>
    <w:p w:rsidR="00E310EC" w:rsidRDefault="00E310EC" w:rsidP="00C527A7">
      <w:r>
        <w:t>Ejemplo:</w:t>
      </w:r>
    </w:p>
    <w:p w:rsidR="00E310EC" w:rsidRDefault="00E310EC" w:rsidP="00C527A7">
      <w:r>
        <w:t>SM10.0.2.22F37.BAT</w:t>
      </w:r>
    </w:p>
    <w:p w:rsidR="00E310EC" w:rsidRDefault="00E310EC" w:rsidP="00C527A7"/>
    <w:p w:rsidR="00E310EC" w:rsidRDefault="00E310EC" w:rsidP="00C527A7">
      <w:r>
        <w:t>Para cargarlo en otra balanza, deberá renombrarse con la IP de la balanza en la que se quiere cargar</w:t>
      </w:r>
    </w:p>
    <w:p w:rsidR="00E310EC" w:rsidRDefault="00E310EC" w:rsidP="00C527A7"/>
    <w:p w:rsidR="00E310EC" w:rsidRDefault="00E310EC" w:rsidP="00C527A7">
      <w:r w:rsidRPr="00E310EC">
        <w:rPr>
          <w:b/>
          <w:color w:val="4F81BD" w:themeColor="accent1"/>
          <w:sz w:val="28"/>
          <w:szCs w:val="28"/>
        </w:rPr>
        <w:t xml:space="preserve">SM(IP BALANZA </w:t>
      </w:r>
      <w:r>
        <w:rPr>
          <w:b/>
          <w:color w:val="4F81BD" w:themeColor="accent1"/>
          <w:sz w:val="28"/>
          <w:szCs w:val="28"/>
        </w:rPr>
        <w:t>A</w:t>
      </w:r>
      <w:r w:rsidRPr="00E310EC">
        <w:rPr>
          <w:b/>
          <w:color w:val="4F81BD" w:themeColor="accent1"/>
          <w:sz w:val="28"/>
          <w:szCs w:val="28"/>
        </w:rPr>
        <w:t xml:space="preserve"> DONDE SE </w:t>
      </w:r>
      <w:r>
        <w:rPr>
          <w:b/>
          <w:color w:val="4F81BD" w:themeColor="accent1"/>
          <w:sz w:val="28"/>
          <w:szCs w:val="28"/>
        </w:rPr>
        <w:t>CARGARÁ</w:t>
      </w:r>
      <w:r w:rsidRPr="00E310EC">
        <w:rPr>
          <w:b/>
          <w:color w:val="4F81BD" w:themeColor="accent1"/>
          <w:sz w:val="28"/>
          <w:szCs w:val="28"/>
        </w:rPr>
        <w:t>)F(IDENTIFICADOR).BAT</w:t>
      </w:r>
    </w:p>
    <w:p w:rsidR="00E310EC" w:rsidRDefault="00E310EC" w:rsidP="00C527A7"/>
    <w:p w:rsidR="00E310EC" w:rsidRDefault="00E310EC" w:rsidP="00E310EC">
      <w:r>
        <w:t>Ejemplo:</w:t>
      </w:r>
    </w:p>
    <w:p w:rsidR="00E310EC" w:rsidRDefault="00E310EC" w:rsidP="00E310EC">
      <w:r>
        <w:t>SM1</w:t>
      </w:r>
      <w:r>
        <w:t>92</w:t>
      </w:r>
      <w:r>
        <w:t>.</w:t>
      </w:r>
      <w:r>
        <w:t>168</w:t>
      </w:r>
      <w:r>
        <w:t>.</w:t>
      </w:r>
      <w:r>
        <w:t>248</w:t>
      </w:r>
      <w:r>
        <w:t>.22F37.BAT</w:t>
      </w:r>
    </w:p>
    <w:p w:rsidR="00E310EC" w:rsidRDefault="00E310EC" w:rsidP="00C527A7"/>
    <w:p w:rsidR="00F471F9" w:rsidRPr="00F471F9" w:rsidRDefault="00F471F9" w:rsidP="00F471F9">
      <w:pPr>
        <w:pStyle w:val="Ttulo2"/>
      </w:pPr>
      <w:bookmarkStart w:id="4" w:name="_Toc47711045"/>
      <w:r w:rsidRPr="009B4406">
        <w:t>2</w:t>
      </w:r>
      <w:r>
        <w:t>.1</w:t>
      </w:r>
      <w:r w:rsidRPr="009B4406">
        <w:t xml:space="preserve"> </w:t>
      </w:r>
      <w:r w:rsidR="00732FAB">
        <w:t>–</w:t>
      </w:r>
      <w:r w:rsidRPr="009B4406">
        <w:t xml:space="preserve"> </w:t>
      </w:r>
      <w:r w:rsidR="00732FAB">
        <w:t>Listado de archivos</w:t>
      </w:r>
      <w:bookmarkEnd w:id="4"/>
    </w:p>
    <w:p w:rsidR="00F471F9" w:rsidRDefault="00F471F9" w:rsidP="00C527A7"/>
    <w:p w:rsidR="00F471F9" w:rsidRDefault="00F471F9" w:rsidP="00C527A7"/>
    <w:p w:rsidR="00F471F9" w:rsidRDefault="00732FAB" w:rsidP="008A572D">
      <w:r>
        <w:t>Departamentos:</w:t>
      </w:r>
      <w:r>
        <w:tab/>
        <w:t>F20h</w:t>
      </w:r>
      <w:r>
        <w:tab/>
        <w:t>F32</w:t>
      </w:r>
    </w:p>
    <w:p w:rsidR="00732FAB" w:rsidRDefault="00732FAB" w:rsidP="008A572D">
      <w:r>
        <w:t>Grupos principales:</w:t>
      </w:r>
      <w:r>
        <w:tab/>
        <w:t>F23h</w:t>
      </w:r>
      <w:r>
        <w:tab/>
        <w:t>F35</w:t>
      </w:r>
    </w:p>
    <w:p w:rsidR="00732FAB" w:rsidRDefault="00732FAB" w:rsidP="008A572D">
      <w:r>
        <w:t>PLUs:</w:t>
      </w:r>
      <w:r>
        <w:tab/>
      </w:r>
      <w:r>
        <w:tab/>
      </w:r>
      <w:r>
        <w:tab/>
        <w:t>F25h</w:t>
      </w:r>
      <w:r>
        <w:tab/>
        <w:t>F37</w:t>
      </w:r>
    </w:p>
    <w:p w:rsidR="00732FAB" w:rsidRDefault="00732FAB" w:rsidP="008A572D">
      <w:r>
        <w:t xml:space="preserve">Formato de etiqueta: </w:t>
      </w:r>
      <w:r>
        <w:tab/>
        <w:t>F35h</w:t>
      </w:r>
      <w:r>
        <w:tab/>
        <w:t>F52</w:t>
      </w:r>
    </w:p>
    <w:p w:rsidR="00786C20" w:rsidRDefault="00732FAB" w:rsidP="00C527A7">
      <w:r>
        <w:t>Imágenes:</w:t>
      </w:r>
      <w:r>
        <w:tab/>
      </w:r>
      <w:r>
        <w:tab/>
        <w:t>F37h</w:t>
      </w:r>
      <w:r>
        <w:tab/>
        <w:t>F55</w:t>
      </w:r>
    </w:p>
    <w:p w:rsidR="00732FAB" w:rsidRDefault="00732FAB" w:rsidP="00C527A7">
      <w:r>
        <w:t>Textos:</w:t>
      </w:r>
      <w:r>
        <w:tab/>
      </w:r>
      <w:r>
        <w:tab/>
      </w:r>
      <w:r>
        <w:tab/>
        <w:t>F38h</w:t>
      </w:r>
      <w:r>
        <w:tab/>
        <w:t>F56</w:t>
      </w:r>
    </w:p>
    <w:p w:rsidR="00732FAB" w:rsidRDefault="00732FAB" w:rsidP="00C527A7">
      <w:r>
        <w:t>Ingredientes:</w:t>
      </w:r>
      <w:r>
        <w:tab/>
      </w:r>
      <w:r>
        <w:tab/>
        <w:t>F3Ah</w:t>
      </w:r>
      <w:r>
        <w:tab/>
        <w:t>F58</w:t>
      </w:r>
    </w:p>
    <w:p w:rsidR="00732FAB" w:rsidRDefault="00732FAB" w:rsidP="00C527A7">
      <w:r>
        <w:t>Mensaje especial:</w:t>
      </w:r>
      <w:r>
        <w:tab/>
        <w:t>F3Bh</w:t>
      </w:r>
      <w:r>
        <w:tab/>
        <w:t>F59</w:t>
      </w:r>
    </w:p>
    <w:p w:rsidR="00732FAB" w:rsidRDefault="00732FAB" w:rsidP="00C527A7">
      <w:r>
        <w:t xml:space="preserve">Teclas Prefijadas: </w:t>
      </w:r>
      <w:r>
        <w:tab/>
        <w:t>F41h</w:t>
      </w:r>
      <w:r>
        <w:tab/>
        <w:t>F65</w:t>
      </w:r>
    </w:p>
    <w:p w:rsidR="00732FAB" w:rsidRDefault="00732FAB" w:rsidP="00C527A7">
      <w:r>
        <w:t>Cajeros:</w:t>
      </w:r>
      <w:r>
        <w:tab/>
      </w:r>
      <w:r>
        <w:tab/>
        <w:t>F44h</w:t>
      </w:r>
      <w:r>
        <w:tab/>
        <w:t>F68</w:t>
      </w:r>
    </w:p>
    <w:p w:rsidR="00732FAB" w:rsidRDefault="00732FAB" w:rsidP="00C527A7"/>
    <w:p w:rsidR="00DA6272" w:rsidRDefault="00DA6272" w:rsidP="00C527A7"/>
    <w:p w:rsidR="00C706D0" w:rsidRDefault="009B4406" w:rsidP="009B4406">
      <w:pPr>
        <w:pStyle w:val="Ttulo1"/>
      </w:pPr>
      <w:bookmarkStart w:id="5" w:name="_Toc47711046"/>
      <w:r>
        <w:t xml:space="preserve">3 - </w:t>
      </w:r>
      <w:r w:rsidR="009C2D6E">
        <w:t>Sintaxis</w:t>
      </w:r>
      <w:bookmarkEnd w:id="5"/>
    </w:p>
    <w:p w:rsidR="00DA4029" w:rsidRDefault="00DA4029" w:rsidP="00C527A7"/>
    <w:p w:rsidR="00DA4029" w:rsidRDefault="009C2D6E" w:rsidP="00C527A7">
      <w:r>
        <w:t xml:space="preserve">Para ejecutar el driver debe abrirse una ventana de comandos (cmd), posicionarse en el directorio (carpeta) en donde se encuentre el digiwtcp.exe y </w:t>
      </w:r>
      <w:r w:rsidR="001E1903">
        <w:t>ejecutarlo (desde la consola o a través de un script) con la siguiente sintaxis:</w:t>
      </w:r>
    </w:p>
    <w:p w:rsidR="001E1903" w:rsidRDefault="001E1903" w:rsidP="00C527A7"/>
    <w:p w:rsidR="001E1903" w:rsidRPr="001E1903" w:rsidRDefault="001E1903" w:rsidP="00C527A7">
      <w:pPr>
        <w:rPr>
          <w:b/>
          <w:color w:val="4F81BD" w:themeColor="accent1"/>
          <w:sz w:val="28"/>
          <w:szCs w:val="28"/>
        </w:rPr>
      </w:pPr>
      <w:r w:rsidRPr="001E1903">
        <w:rPr>
          <w:b/>
          <w:color w:val="4F81BD" w:themeColor="accent1"/>
          <w:sz w:val="28"/>
          <w:szCs w:val="28"/>
        </w:rPr>
        <w:t>DIGIWCTP (ACCION) (NRO ARCHIVO) (IP BALANZA)</w:t>
      </w:r>
    </w:p>
    <w:p w:rsidR="001E1903" w:rsidRDefault="001E1903" w:rsidP="00C527A7"/>
    <w:p w:rsidR="001E1903" w:rsidRDefault="001E1903" w:rsidP="00C527A7">
      <w:r>
        <w:lastRenderedPageBreak/>
        <w:t>Donde ACCION puede ser RD (lectura), WR (escritura) o DELFI (borrado).</w:t>
      </w:r>
    </w:p>
    <w:p w:rsidR="001E1903" w:rsidRDefault="001E1903" w:rsidP="00C527A7">
      <w:r>
        <w:t>NRO ARCHIVO es el número, en formato decimal, del archivo sobre el que se opera. Sin la “F”.</w:t>
      </w:r>
    </w:p>
    <w:p w:rsidR="001E1903" w:rsidRDefault="001E1903" w:rsidP="00C527A7">
      <w:r>
        <w:t>IP BALANZA es la dirección IP de la estación de impresión sobre la que se desea ejecutar la acción.</w:t>
      </w:r>
    </w:p>
    <w:p w:rsidR="001E1903" w:rsidRDefault="001E1903" w:rsidP="00C527A7"/>
    <w:p w:rsidR="001E1903" w:rsidRDefault="001E1903" w:rsidP="00C527A7">
      <w:r>
        <w:t>Por ejemplo, si queremos leer las PLUs de la estación de impresión (balanza) cuya IP es 10.0.2.22, debemos ejecutar la siguiente línea de comando:</w:t>
      </w:r>
    </w:p>
    <w:p w:rsidR="00526B99" w:rsidRDefault="00526B99" w:rsidP="00C527A7"/>
    <w:p w:rsidR="001E1903" w:rsidRDefault="001E1903" w:rsidP="00C527A7">
      <w:r>
        <w:t>DIGIWCTP RD 37 10.0.2.22</w:t>
      </w:r>
    </w:p>
    <w:p w:rsidR="00DA4029" w:rsidRDefault="00DA4029" w:rsidP="00C527A7"/>
    <w:p w:rsidR="001E1903" w:rsidRDefault="001E1903" w:rsidP="00C527A7">
      <w:r>
        <w:t>Esto nos devolverá un indicador en consola y el archivo en el directorio en el que estamos trabajando.</w:t>
      </w:r>
    </w:p>
    <w:p w:rsidR="00794D72" w:rsidRDefault="00794D72" w:rsidP="00C527A7"/>
    <w:p w:rsidR="00111ADB" w:rsidRDefault="00111ADB" w:rsidP="00C527A7">
      <w:r>
        <w:rPr>
          <w:noProof/>
          <w:lang w:eastAsia="es-AR"/>
        </w:rPr>
        <w:drawing>
          <wp:inline distT="0" distB="0" distL="0" distR="0">
            <wp:extent cx="6229350" cy="19812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9350" cy="1981200"/>
                    </a:xfrm>
                    <a:prstGeom prst="rect">
                      <a:avLst/>
                    </a:prstGeom>
                    <a:noFill/>
                    <a:ln>
                      <a:noFill/>
                    </a:ln>
                  </pic:spPr>
                </pic:pic>
              </a:graphicData>
            </a:graphic>
          </wp:inline>
        </w:drawing>
      </w:r>
    </w:p>
    <w:p w:rsidR="00111ADB" w:rsidRDefault="00111ADB" w:rsidP="00C527A7"/>
    <w:p w:rsidR="00794D72" w:rsidRDefault="00794D72" w:rsidP="00C527A7"/>
    <w:p w:rsidR="00794D72" w:rsidRDefault="000853AF" w:rsidP="000853AF">
      <w:pPr>
        <w:pStyle w:val="Ttulo1"/>
      </w:pPr>
      <w:bookmarkStart w:id="6" w:name="_Toc47711047"/>
      <w:r>
        <w:t>4</w:t>
      </w:r>
      <w:r w:rsidR="009B4406">
        <w:t xml:space="preserve"> </w:t>
      </w:r>
      <w:r w:rsidR="00111ADB">
        <w:t>–</w:t>
      </w:r>
      <w:r w:rsidR="009B4406">
        <w:t xml:space="preserve"> </w:t>
      </w:r>
      <w:r w:rsidR="00111ADB">
        <w:t>Batch files de ejemplo y muestra de resultados</w:t>
      </w:r>
      <w:bookmarkEnd w:id="6"/>
    </w:p>
    <w:p w:rsidR="00794D72" w:rsidRDefault="00794D72" w:rsidP="00C527A7"/>
    <w:p w:rsidR="00111ADB" w:rsidRDefault="00111ADB" w:rsidP="00C527A7">
      <w:r>
        <w:t>Existen unos archivos por lotes, o batch files para el uso del driver digiwtcp. En los mismos, además del comando de lectura/escritura/borrado propiamente dicho</w:t>
      </w:r>
      <w:r w:rsidR="003D2F50">
        <w:t>, hay un comando “TYPE RESULT”. “RESULT” es otro archivo generado al ejecutar el driver, que contiene el resultado de la ejecución en la forma de un código de error. Este comando lo que hace es mostrar en consola el código de error, o de éxito, dependiendo del caso.</w:t>
      </w:r>
    </w:p>
    <w:p w:rsidR="003D2F50" w:rsidRDefault="003D2F50" w:rsidP="00C527A7">
      <w:r>
        <w:t xml:space="preserve">Para interpretar la información, ver sección </w:t>
      </w:r>
      <w:r w:rsidRPr="00A44B28">
        <w:rPr>
          <w:b/>
        </w:rPr>
        <w:t>5 – Códigos de error</w:t>
      </w:r>
      <w:r w:rsidR="00A44B28">
        <w:t>.</w:t>
      </w:r>
    </w:p>
    <w:p w:rsidR="00A44B28" w:rsidRDefault="00A44B28" w:rsidP="00C527A7"/>
    <w:p w:rsidR="00A44B28" w:rsidRDefault="00A44B28" w:rsidP="00C527A7">
      <w:r>
        <w:t>Vemos a continuación algunos ejemplos del contenido de dichos archivos</w:t>
      </w:r>
    </w:p>
    <w:p w:rsidR="00A44B28" w:rsidRDefault="00A44B28" w:rsidP="00C527A7"/>
    <w:p w:rsidR="00A44B28" w:rsidRPr="00A44B28" w:rsidRDefault="00A44B28" w:rsidP="00C527A7">
      <w:pPr>
        <w:rPr>
          <w:color w:val="4F81BD" w:themeColor="accent1"/>
        </w:rPr>
      </w:pPr>
      <w:r w:rsidRPr="00A44B28">
        <w:rPr>
          <w:color w:val="4F81BD" w:themeColor="accent1"/>
        </w:rPr>
        <w:t>Escritura de PLUs:</w:t>
      </w:r>
    </w:p>
    <w:p w:rsidR="00A44B28" w:rsidRDefault="00A44B28" w:rsidP="00C527A7"/>
    <w:p w:rsidR="00A44B28" w:rsidRDefault="00A44B28" w:rsidP="00A44B28">
      <w:r>
        <w:t xml:space="preserve">DIGIWTCP WR </w:t>
      </w:r>
      <w:r>
        <w:t>37</w:t>
      </w:r>
      <w:r>
        <w:t xml:space="preserve"> 10.0.2.22</w:t>
      </w:r>
    </w:p>
    <w:p w:rsidR="00A44B28" w:rsidRDefault="00A44B28" w:rsidP="00A44B28">
      <w:r>
        <w:t>TYPE RESULT</w:t>
      </w:r>
    </w:p>
    <w:p w:rsidR="00A44B28" w:rsidRDefault="00A44B28" w:rsidP="00A44B28">
      <w:r>
        <w:t>Pause</w:t>
      </w:r>
    </w:p>
    <w:p w:rsidR="00A44B28" w:rsidRDefault="00A44B28" w:rsidP="00A44B28"/>
    <w:p w:rsidR="00A44B28" w:rsidRPr="00A44B28" w:rsidRDefault="00A44B28" w:rsidP="00A44B28">
      <w:pPr>
        <w:rPr>
          <w:color w:val="4F81BD" w:themeColor="accent1"/>
        </w:rPr>
      </w:pPr>
      <w:r w:rsidRPr="00A44B28">
        <w:rPr>
          <w:color w:val="4F81BD" w:themeColor="accent1"/>
        </w:rPr>
        <w:t>Lectura de departamentos:</w:t>
      </w:r>
    </w:p>
    <w:p w:rsidR="00A44B28" w:rsidRDefault="00A44B28" w:rsidP="00A44B28"/>
    <w:p w:rsidR="00A44B28" w:rsidRDefault="00A44B28" w:rsidP="00A44B28">
      <w:r>
        <w:t xml:space="preserve">DIGIWTCP </w:t>
      </w:r>
      <w:r>
        <w:t>RD</w:t>
      </w:r>
      <w:r>
        <w:t xml:space="preserve"> </w:t>
      </w:r>
      <w:r>
        <w:t>32</w:t>
      </w:r>
      <w:r>
        <w:t xml:space="preserve"> 10.0.2.22</w:t>
      </w:r>
    </w:p>
    <w:p w:rsidR="00A44B28" w:rsidRDefault="00A44B28" w:rsidP="00A44B28">
      <w:r>
        <w:t>TYPE RESULT</w:t>
      </w:r>
    </w:p>
    <w:p w:rsidR="00A44B28" w:rsidRDefault="00A44B28" w:rsidP="00A44B28">
      <w:r>
        <w:t>Pause</w:t>
      </w:r>
    </w:p>
    <w:p w:rsidR="003D2F50" w:rsidRDefault="003D2F50" w:rsidP="00C527A7"/>
    <w:p w:rsidR="00A44B28" w:rsidRPr="00A44B28" w:rsidRDefault="00A44B28" w:rsidP="00C527A7">
      <w:pPr>
        <w:rPr>
          <w:color w:val="4F81BD" w:themeColor="accent1"/>
        </w:rPr>
      </w:pPr>
      <w:r w:rsidRPr="00A44B28">
        <w:rPr>
          <w:color w:val="4F81BD" w:themeColor="accent1"/>
        </w:rPr>
        <w:t>Borrado de formatos de etiqueta</w:t>
      </w:r>
      <w:r>
        <w:rPr>
          <w:color w:val="4F81BD" w:themeColor="accent1"/>
        </w:rPr>
        <w:t>:</w:t>
      </w:r>
    </w:p>
    <w:p w:rsidR="00A44B28" w:rsidRDefault="00A44B28" w:rsidP="00C527A7"/>
    <w:p w:rsidR="00A44B28" w:rsidRDefault="00A44B28" w:rsidP="00A44B28">
      <w:r>
        <w:t xml:space="preserve">DIGIWTCP DELFI </w:t>
      </w:r>
      <w:r>
        <w:t>52</w:t>
      </w:r>
      <w:r>
        <w:t xml:space="preserve"> 10.0.2.22</w:t>
      </w:r>
    </w:p>
    <w:p w:rsidR="00A44B28" w:rsidRDefault="00A44B28" w:rsidP="00A44B28">
      <w:r>
        <w:lastRenderedPageBreak/>
        <w:t>TYPE RESULT</w:t>
      </w:r>
    </w:p>
    <w:p w:rsidR="00A44B28" w:rsidRDefault="00A44B28" w:rsidP="00A44B28">
      <w:r>
        <w:t>Pause</w:t>
      </w:r>
    </w:p>
    <w:p w:rsidR="00A44B28" w:rsidRDefault="00A44B28" w:rsidP="00A44B28"/>
    <w:p w:rsidR="00A44B28" w:rsidRDefault="00A44B28" w:rsidP="00A44B28"/>
    <w:p w:rsidR="003D2F50" w:rsidRDefault="003D2F50" w:rsidP="003D2F50">
      <w:pPr>
        <w:pStyle w:val="Ttulo1"/>
      </w:pPr>
      <w:bookmarkStart w:id="7" w:name="_Toc47711048"/>
      <w:r>
        <w:t>5 – Códigos de error</w:t>
      </w:r>
      <w:bookmarkEnd w:id="7"/>
    </w:p>
    <w:p w:rsidR="003D2F50" w:rsidRDefault="003D2F50" w:rsidP="00C527A7"/>
    <w:p w:rsidR="003D2F50" w:rsidRDefault="003D2F50" w:rsidP="00C527A7">
      <w:r>
        <w:t>Aquí se lista el significado de los posibles códigos de error (o éxito) devueltos por el driver digiwtcp.</w:t>
      </w:r>
    </w:p>
    <w:p w:rsidR="003D2F50" w:rsidRDefault="003D2F50" w:rsidP="00C527A7"/>
    <w:tbl>
      <w:tblPr>
        <w:tblW w:w="9680" w:type="dxa"/>
        <w:tblCellMar>
          <w:left w:w="70" w:type="dxa"/>
          <w:right w:w="70" w:type="dxa"/>
        </w:tblCellMar>
        <w:tblLook w:val="04A0" w:firstRow="1" w:lastRow="0" w:firstColumn="1" w:lastColumn="0" w:noHBand="0" w:noVBand="1"/>
      </w:tblPr>
      <w:tblGrid>
        <w:gridCol w:w="1820"/>
        <w:gridCol w:w="2480"/>
        <w:gridCol w:w="5380"/>
      </w:tblGrid>
      <w:tr w:rsidR="00A44B28" w:rsidRPr="00A44B28" w:rsidTr="00A44B28">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b/>
                <w:bCs/>
                <w:color w:val="000000"/>
                <w:lang w:eastAsia="es-AR"/>
              </w:rPr>
            </w:pPr>
            <w:r w:rsidRPr="00A44B28">
              <w:rPr>
                <w:rFonts w:ascii="Calibri" w:eastAsia="Times New Roman" w:hAnsi="Calibri" w:cs="Calibri"/>
                <w:b/>
                <w:bCs/>
                <w:color w:val="000000"/>
                <w:lang w:eastAsia="es-AR"/>
              </w:rPr>
              <w:t>CÓDIGO DE ERROR</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b/>
                <w:bCs/>
                <w:color w:val="000000"/>
                <w:lang w:eastAsia="es-AR"/>
              </w:rPr>
            </w:pPr>
            <w:r w:rsidRPr="00A44B28">
              <w:rPr>
                <w:rFonts w:ascii="Calibri" w:eastAsia="Times New Roman" w:hAnsi="Calibri" w:cs="Calibri"/>
                <w:b/>
                <w:bCs/>
                <w:color w:val="000000"/>
                <w:lang w:eastAsia="es-AR"/>
              </w:rPr>
              <w:t>SÍMBOLO</w:t>
            </w:r>
          </w:p>
        </w:tc>
        <w:tc>
          <w:tcPr>
            <w:tcW w:w="5380" w:type="dxa"/>
            <w:tcBorders>
              <w:top w:val="single" w:sz="4" w:space="0" w:color="auto"/>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b/>
                <w:bCs/>
                <w:color w:val="000000"/>
                <w:lang w:eastAsia="es-AR"/>
              </w:rPr>
            </w:pPr>
            <w:r w:rsidRPr="00A44B28">
              <w:rPr>
                <w:rFonts w:ascii="Calibri" w:eastAsia="Times New Roman" w:hAnsi="Calibri" w:cs="Calibri"/>
                <w:b/>
                <w:bCs/>
                <w:color w:val="000000"/>
                <w:lang w:eastAsia="es-AR"/>
              </w:rPr>
              <w:t>DESCRIPCIÓN</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548235"/>
                <w:lang w:eastAsia="es-AR"/>
              </w:rPr>
            </w:pPr>
            <w:r w:rsidRPr="00A44B28">
              <w:rPr>
                <w:rFonts w:ascii="Calibri" w:eastAsia="Times New Roman" w:hAnsi="Calibri" w:cs="Calibri"/>
                <w:color w:val="548235"/>
                <w:lang w:eastAsia="es-AR"/>
              </w:rPr>
              <w:t>0</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548235"/>
                <w:lang w:eastAsia="es-AR"/>
              </w:rPr>
            </w:pPr>
            <w:r w:rsidRPr="00A44B28">
              <w:rPr>
                <w:rFonts w:ascii="Calibri" w:eastAsia="Times New Roman" w:hAnsi="Calibri" w:cs="Calibri"/>
                <w:color w:val="548235"/>
                <w:lang w:eastAsia="es-AR"/>
              </w:rPr>
              <w:t> </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548235"/>
                <w:lang w:eastAsia="es-AR"/>
              </w:rPr>
            </w:pPr>
            <w:r w:rsidRPr="00A44B28">
              <w:rPr>
                <w:rFonts w:ascii="Calibri" w:eastAsia="Times New Roman" w:hAnsi="Calibri" w:cs="Calibri"/>
                <w:color w:val="548235"/>
                <w:lang w:eastAsia="es-AR"/>
              </w:rPr>
              <w:t>Transmisión exitosa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-1</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OPEN_FILE_ERR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apertura en archivo de entrada o salida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-2</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READ_FILE_ERR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leyendo archivo de entrada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-3</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WRIT_FILE_ERR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escritura a archivo de entrada o salida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-5</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NETWORK_OPEN_ERR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conexión a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-6</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NETWORK_READ_ERR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recepción de datos desde la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-7</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NETWORK_WRIT_ERR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envío de datos a la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-8</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MACHINE_READ_ERR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lectura retornado por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-9</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MACHINE_WRIT_ERR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escritura retornado por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-10</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MACHINE_NOREC_ERR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"no record" (sin registro) retornado por balanza</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-11</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MACHINE_SPACE_ERR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de espacio retornado por balanza (sin espacio)</w:t>
            </w:r>
          </w:p>
        </w:tc>
      </w:tr>
      <w:tr w:rsidR="00A44B28" w:rsidRPr="00A44B28" w:rsidTr="00A44B28">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-12</w:t>
            </w:r>
          </w:p>
        </w:tc>
        <w:tc>
          <w:tcPr>
            <w:tcW w:w="24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MACHINE_UNDEF_ERROR</w:t>
            </w:r>
          </w:p>
        </w:tc>
        <w:tc>
          <w:tcPr>
            <w:tcW w:w="5380" w:type="dxa"/>
            <w:tcBorders>
              <w:top w:val="nil"/>
              <w:left w:val="nil"/>
              <w:bottom w:val="single" w:sz="4" w:space="0" w:color="auto"/>
              <w:right w:val="single" w:sz="4" w:space="0" w:color="auto"/>
            </w:tcBorders>
            <w:shd w:val="clear" w:color="auto" w:fill="auto"/>
            <w:noWrap/>
            <w:vAlign w:val="bottom"/>
            <w:hideMark/>
          </w:tcPr>
          <w:p w:rsidR="00A44B28" w:rsidRPr="00A44B28" w:rsidRDefault="00A44B28" w:rsidP="00A44B28">
            <w:pPr>
              <w:jc w:val="center"/>
              <w:rPr>
                <w:rFonts w:ascii="Calibri" w:eastAsia="Times New Roman" w:hAnsi="Calibri" w:cs="Calibri"/>
                <w:color w:val="FF0000"/>
                <w:lang w:eastAsia="es-AR"/>
              </w:rPr>
            </w:pPr>
            <w:r w:rsidRPr="00A44B28">
              <w:rPr>
                <w:rFonts w:ascii="Calibri" w:eastAsia="Times New Roman" w:hAnsi="Calibri" w:cs="Calibri"/>
                <w:color w:val="FF0000"/>
                <w:lang w:eastAsia="es-AR"/>
              </w:rPr>
              <w:t>Error indefinido retornado por balanza</w:t>
            </w:r>
          </w:p>
        </w:tc>
      </w:tr>
    </w:tbl>
    <w:p w:rsidR="003D2F50" w:rsidRDefault="003D2F50" w:rsidP="00C527A7"/>
    <w:p w:rsidR="0027423A" w:rsidRDefault="0027423A" w:rsidP="009A673A">
      <w:pPr>
        <w:jc w:val="center"/>
      </w:pPr>
    </w:p>
    <w:p w:rsidR="00E3652B" w:rsidRDefault="00E3652B" w:rsidP="00E3652B">
      <w:pPr>
        <w:jc w:val="center"/>
      </w:pPr>
    </w:p>
    <w:p w:rsidR="00D13EB5" w:rsidRDefault="00D13EB5" w:rsidP="004476F8">
      <w:pPr>
        <w:jc w:val="left"/>
      </w:pPr>
    </w:p>
    <w:p w:rsidR="00C542D7" w:rsidRDefault="00C542D7" w:rsidP="00430AF1">
      <w:pPr>
        <w:pStyle w:val="Textoindependiente"/>
        <w:spacing w:after="200"/>
      </w:pPr>
    </w:p>
    <w:p w:rsidR="00C542D7" w:rsidRDefault="00C542D7" w:rsidP="00C542D7">
      <w:pPr>
        <w:jc w:val="left"/>
        <w:sectPr w:rsidR="00C542D7">
          <w:headerReference w:type="default" r:id="rId15"/>
          <w:footerReference w:type="default" r:id="rId16"/>
          <w:pgSz w:w="11907" w:h="16840"/>
          <w:pgMar w:top="1560" w:right="680" w:bottom="624" w:left="567" w:header="567" w:footer="689" w:gutter="851"/>
          <w:cols w:space="720"/>
        </w:sectPr>
      </w:pPr>
    </w:p>
    <w:p w:rsidR="00C542D7" w:rsidRDefault="00977582" w:rsidP="00C542D7">
      <w:pPr>
        <w:jc w:val="left"/>
      </w:pPr>
      <w:r>
        <w:rPr>
          <w:noProof/>
          <w:lang w:eastAsia="es-AR"/>
        </w:rPr>
        <w:lastRenderedPageBreak/>
        <w:drawing>
          <wp:anchor distT="0" distB="0" distL="114300" distR="114300" simplePos="0" relativeHeight="251660288" behindDoc="1" locked="0" layoutInCell="1" allowOverlap="1" wp14:anchorId="5D694229" wp14:editId="2A1C07CC">
            <wp:simplePos x="0" y="0"/>
            <wp:positionH relativeFrom="page">
              <wp:posOffset>15875</wp:posOffset>
            </wp:positionH>
            <wp:positionV relativeFrom="paragraph">
              <wp:posOffset>-1126490</wp:posOffset>
            </wp:positionV>
            <wp:extent cx="7586980" cy="11242675"/>
            <wp:effectExtent l="0" t="0" r="0" b="0"/>
            <wp:wrapNone/>
            <wp:docPr id="2160" name="Imagen 2160" descr="CONTRATAPA MAN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CONTRATAPA MANUA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86980" cy="11242675"/>
                    </a:xfrm>
                    <a:prstGeom prst="rect">
                      <a:avLst/>
                    </a:prstGeom>
                    <a:noFill/>
                    <a:ln>
                      <a:noFill/>
                    </a:ln>
                  </pic:spPr>
                </pic:pic>
              </a:graphicData>
            </a:graphic>
          </wp:anchor>
        </w:drawing>
      </w:r>
    </w:p>
    <w:p w:rsidR="00E97A9F" w:rsidRDefault="00E97A9F" w:rsidP="00BD359C">
      <w:pPr>
        <w:pStyle w:val="Textoindependiente"/>
      </w:pPr>
    </w:p>
    <w:p w:rsidR="0099588A" w:rsidRDefault="0099588A" w:rsidP="0099588A"/>
    <w:bookmarkEnd w:id="0"/>
    <w:p w:rsidR="002C6B9F" w:rsidRDefault="002C6B9F" w:rsidP="003A4CC2">
      <w:pPr>
        <w:rPr>
          <w:lang w:val="es-ES"/>
        </w:rPr>
      </w:pPr>
    </w:p>
    <w:p w:rsidR="002C6B9F" w:rsidRPr="0000344A" w:rsidRDefault="002C6B9F" w:rsidP="003A4CC2">
      <w:pPr>
        <w:rPr>
          <w:lang w:val="es-ES"/>
        </w:rPr>
      </w:pPr>
    </w:p>
    <w:p w:rsidR="008C1235" w:rsidRDefault="008C1235" w:rsidP="003A4CC2">
      <w:pPr>
        <w:pStyle w:val="Encabezado"/>
        <w:rPr>
          <w:rFonts w:ascii="Calibri" w:hAnsi="Calibri" w:cs="Calibri"/>
        </w:rPr>
      </w:pPr>
    </w:p>
    <w:p w:rsidR="008C1235" w:rsidRDefault="008C1235" w:rsidP="003A4CC2">
      <w:pPr>
        <w:pStyle w:val="Encabezado"/>
      </w:pPr>
    </w:p>
    <w:p w:rsidR="008C1235" w:rsidRDefault="008C1235" w:rsidP="003A4CC2">
      <w:pPr>
        <w:pStyle w:val="Encabezado"/>
      </w:pPr>
    </w:p>
    <w:p w:rsidR="008C1235" w:rsidRDefault="008C1235" w:rsidP="003A4CC2">
      <w:pPr>
        <w:pStyle w:val="Encabezado"/>
      </w:pPr>
    </w:p>
    <w:p w:rsidR="008C1235" w:rsidRPr="0000344A" w:rsidRDefault="008C1235" w:rsidP="003A4CC2">
      <w:pPr>
        <w:pStyle w:val="Encabezado"/>
      </w:pPr>
    </w:p>
    <w:p w:rsidR="00E14018" w:rsidRPr="0000344A" w:rsidRDefault="00B62523" w:rsidP="003A4CC2">
      <w:r>
        <w:rPr>
          <w:rFonts w:ascii="Calibri" w:hAnsi="Calibri" w:cs="Calibri"/>
          <w:noProof/>
          <w:lang w:eastAsia="es-AR"/>
        </w:rPr>
        <mc:AlternateContent>
          <mc:Choice Requires="wps">
            <w:drawing>
              <wp:anchor distT="0" distB="0" distL="114300" distR="114300" simplePos="0" relativeHeight="251662336" behindDoc="0" locked="0" layoutInCell="1" allowOverlap="1">
                <wp:simplePos x="0" y="0"/>
                <wp:positionH relativeFrom="column">
                  <wp:posOffset>90170</wp:posOffset>
                </wp:positionH>
                <wp:positionV relativeFrom="paragraph">
                  <wp:posOffset>4895215</wp:posOffset>
                </wp:positionV>
                <wp:extent cx="5957570" cy="1970405"/>
                <wp:effectExtent l="0" t="0" r="0" b="0"/>
                <wp:wrapNone/>
                <wp:docPr id="1" name="Text Box 2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1970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3341" w:rsidRPr="00376719" w:rsidRDefault="008A572D" w:rsidP="00A35652">
                            <w:pPr>
                              <w:pStyle w:val="Direccinderetorno"/>
                              <w:spacing w:line="360" w:lineRule="auto"/>
                              <w:jc w:val="left"/>
                              <w:rPr>
                                <w:rFonts w:ascii="Calibri" w:hAnsi="Calibri" w:cs="Calibri"/>
                                <w:b/>
                                <w:color w:val="0070C0"/>
                                <w:spacing w:val="0"/>
                                <w:szCs w:val="24"/>
                                <w:lang w:val="es-AR"/>
                              </w:rPr>
                            </w:pPr>
                            <w:r>
                              <w:rPr>
                                <w:rFonts w:ascii="Calibri" w:hAnsi="Calibri" w:cs="Calibri"/>
                                <w:b/>
                                <w:color w:val="0070C0"/>
                                <w:spacing w:val="0"/>
                                <w:szCs w:val="24"/>
                                <w:lang w:val="es-AR"/>
                              </w:rPr>
                              <w:t>Agosto</w:t>
                            </w:r>
                            <w:r w:rsidR="001A3341">
                              <w:rPr>
                                <w:rFonts w:ascii="Calibri" w:hAnsi="Calibri" w:cs="Calibri"/>
                                <w:b/>
                                <w:color w:val="0070C0"/>
                                <w:spacing w:val="0"/>
                                <w:szCs w:val="24"/>
                                <w:lang w:val="es-AR"/>
                              </w:rPr>
                              <w:t xml:space="preserve"> </w:t>
                            </w:r>
                            <w:r>
                              <w:rPr>
                                <w:rFonts w:ascii="Calibri" w:hAnsi="Calibri" w:cs="Calibri"/>
                                <w:b/>
                                <w:color w:val="0070C0"/>
                                <w:spacing w:val="0"/>
                                <w:szCs w:val="24"/>
                                <w:lang w:val="es-AR"/>
                              </w:rPr>
                              <w:t>08</w:t>
                            </w:r>
                            <w:r w:rsidR="001A3341" w:rsidRPr="00376719">
                              <w:rPr>
                                <w:rFonts w:ascii="Calibri" w:hAnsi="Calibri" w:cs="Calibri"/>
                                <w:b/>
                                <w:color w:val="0070C0"/>
                                <w:spacing w:val="0"/>
                                <w:szCs w:val="24"/>
                                <w:lang w:val="es-AR"/>
                              </w:rPr>
                              <w:t>, 20</w:t>
                            </w:r>
                            <w:r>
                              <w:rPr>
                                <w:rFonts w:ascii="Calibri" w:hAnsi="Calibri" w:cs="Calibri"/>
                                <w:b/>
                                <w:color w:val="0070C0"/>
                                <w:spacing w:val="0"/>
                                <w:szCs w:val="24"/>
                                <w:lang w:val="es-AR"/>
                              </w:rPr>
                              <w:t>20</w:t>
                            </w:r>
                            <w:r w:rsidR="001A3341" w:rsidRPr="00376719">
                              <w:rPr>
                                <w:rFonts w:ascii="Calibri" w:hAnsi="Calibri" w:cs="Calibri"/>
                                <w:b/>
                                <w:color w:val="0070C0"/>
                                <w:spacing w:val="0"/>
                                <w:szCs w:val="24"/>
                                <w:lang w:val="es-AR"/>
                              </w:rPr>
                              <w:t xml:space="preserve"> – Rev. 00</w:t>
                            </w:r>
                            <w:r w:rsidR="001A3341">
                              <w:rPr>
                                <w:rFonts w:ascii="Calibri" w:hAnsi="Calibri" w:cs="Calibri"/>
                                <w:b/>
                                <w:color w:val="0070C0"/>
                                <w:spacing w:val="0"/>
                                <w:szCs w:val="24"/>
                                <w:lang w:val="es-AR"/>
                              </w:rPr>
                              <w:t>1</w:t>
                            </w:r>
                            <w:r w:rsidR="001A3341" w:rsidRPr="00376719">
                              <w:rPr>
                                <w:rFonts w:ascii="Calibri" w:hAnsi="Calibri" w:cs="Calibri"/>
                                <w:b/>
                                <w:color w:val="0070C0"/>
                                <w:spacing w:val="0"/>
                                <w:szCs w:val="24"/>
                                <w:lang w:val="es-AR"/>
                              </w:rPr>
                              <w:t xml:space="preserve"> </w:t>
                            </w:r>
                          </w:p>
                          <w:p w:rsidR="001A3341" w:rsidRPr="000450F5" w:rsidRDefault="001A3341" w:rsidP="00A35652">
                            <w:pPr>
                              <w:spacing w:line="360" w:lineRule="auto"/>
                              <w:ind w:right="1335"/>
                              <w:rPr>
                                <w:rFonts w:ascii="Calibri" w:hAnsi="Calibri" w:cs="Calibri"/>
                                <w:b/>
                                <w:color w:val="262626"/>
                              </w:rPr>
                            </w:pPr>
                            <w:r w:rsidRPr="00376719">
                              <w:rPr>
                                <w:rFonts w:ascii="Calibri" w:hAnsi="Calibri" w:cs="Calibri"/>
                                <w:b/>
                                <w:color w:val="262626"/>
                              </w:rPr>
                              <w:t>COPYRIGHT © 1997/20</w:t>
                            </w:r>
                            <w:r w:rsidR="008A572D">
                              <w:rPr>
                                <w:rFonts w:ascii="Calibri" w:hAnsi="Calibri" w:cs="Calibri"/>
                                <w:b/>
                                <w:color w:val="262626"/>
                              </w:rPr>
                              <w:t>20</w:t>
                            </w:r>
                            <w:r w:rsidRPr="00376719">
                              <w:rPr>
                                <w:rFonts w:ascii="Calibri" w:hAnsi="Calibri" w:cs="Calibri"/>
                                <w:b/>
                                <w:color w:val="262626"/>
                              </w:rPr>
                              <w:t xml:space="preserve"> - Compañía </w:t>
                            </w:r>
                            <w:r w:rsidRPr="000450F5">
                              <w:rPr>
                                <w:rFonts w:ascii="Calibri" w:hAnsi="Calibri" w:cs="Calibri"/>
                                <w:b/>
                                <w:color w:val="262626"/>
                              </w:rPr>
                              <w:t>HASAR</w:t>
                            </w:r>
                            <w:r>
                              <w:rPr>
                                <w:rFonts w:ascii="Calibri" w:hAnsi="Calibri" w:cs="Calibri"/>
                                <w:b/>
                                <w:color w:val="262626"/>
                              </w:rPr>
                              <w:t xml:space="preserve"> </w:t>
                            </w:r>
                            <w:r w:rsidRPr="000450F5">
                              <w:rPr>
                                <w:rFonts w:ascii="Calibri" w:hAnsi="Calibri" w:cs="Calibri"/>
                                <w:b/>
                                <w:color w:val="262626"/>
                              </w:rPr>
                              <w:t>SAIC</w:t>
                            </w:r>
                          </w:p>
                          <w:p w:rsidR="001A3341" w:rsidRPr="000450F5" w:rsidRDefault="001A3341" w:rsidP="00A35652">
                            <w:pPr>
                              <w:spacing w:line="360" w:lineRule="auto"/>
                              <w:ind w:right="1335"/>
                              <w:rPr>
                                <w:rFonts w:ascii="Calibri" w:hAnsi="Calibri" w:cs="Calibri"/>
                                <w:color w:val="262626"/>
                                <w:sz w:val="18"/>
                                <w:szCs w:val="18"/>
                              </w:rPr>
                            </w:pPr>
                          </w:p>
                          <w:p w:rsidR="001A3341" w:rsidRPr="000450F5" w:rsidRDefault="001A3341" w:rsidP="00A35652">
                            <w:pPr>
                              <w:spacing w:line="360" w:lineRule="auto"/>
                              <w:ind w:right="1332"/>
                              <w:rPr>
                                <w:rFonts w:ascii="Calibri" w:hAnsi="Calibri" w:cs="Calibri"/>
                                <w:color w:val="262626"/>
                                <w:sz w:val="20"/>
                              </w:rPr>
                            </w:pPr>
                            <w:r w:rsidRPr="000450F5">
                              <w:rPr>
                                <w:rFonts w:ascii="Calibri" w:hAnsi="Calibri" w:cs="Calibri"/>
                                <w:color w:val="262626"/>
                                <w:sz w:val="20"/>
                              </w:rPr>
                              <w:t>_ El presente documento se halla sujeto a cambios sin previo aviso.</w:t>
                            </w:r>
                          </w:p>
                          <w:p w:rsidR="001A3341" w:rsidRPr="000450F5" w:rsidRDefault="001A3341" w:rsidP="00A35652">
                            <w:pPr>
                              <w:spacing w:line="360" w:lineRule="auto"/>
                              <w:ind w:right="60"/>
                              <w:rPr>
                                <w:rFonts w:ascii="Calibri" w:hAnsi="Calibri" w:cs="Calibri"/>
                                <w:color w:val="262626"/>
                                <w:sz w:val="20"/>
                              </w:rPr>
                            </w:pPr>
                            <w:r w:rsidRPr="000450F5">
                              <w:rPr>
                                <w:rFonts w:ascii="Calibri" w:hAnsi="Calibri" w:cs="Calibri"/>
                                <w:b/>
                                <w:color w:val="262626"/>
                                <w:sz w:val="20"/>
                              </w:rPr>
                              <w:t>_ Cía. HASAR SAIC</w:t>
                            </w:r>
                            <w:r w:rsidRPr="000450F5">
                              <w:rPr>
                                <w:rFonts w:ascii="Calibri" w:hAnsi="Calibri" w:cs="Calibri"/>
                                <w:color w:val="262626"/>
                                <w:sz w:val="20"/>
                              </w:rPr>
                              <w:t xml:space="preserve"> no asume responsabilidad alguna por errores u omisiones contenidas en este documento, ni asume responsabilidad alguna por los datos y/o perjuicios que el uso de esta información pudiera causar.</w:t>
                            </w:r>
                          </w:p>
                          <w:p w:rsidR="001A3341" w:rsidRPr="000450F5" w:rsidRDefault="001A3341" w:rsidP="00A35652">
                            <w:pPr>
                              <w:tabs>
                                <w:tab w:val="left" w:pos="8100"/>
                              </w:tabs>
                              <w:spacing w:line="360" w:lineRule="auto"/>
                              <w:ind w:right="60"/>
                              <w:rPr>
                                <w:color w:val="262626"/>
                              </w:rPr>
                            </w:pPr>
                            <w:r w:rsidRPr="000450F5">
                              <w:rPr>
                                <w:rFonts w:ascii="Calibri" w:hAnsi="Calibri" w:cs="Calibri"/>
                                <w:color w:val="262626"/>
                                <w:sz w:val="20"/>
                              </w:rPr>
                              <w:t xml:space="preserve">_ Este documento no puede ser reproducido, total o parcialmente, ni almacenado para su posterior reproducción por cualquier método o medio, sin autorización escrita de </w:t>
                            </w:r>
                            <w:r w:rsidRPr="000450F5">
                              <w:rPr>
                                <w:rFonts w:ascii="Calibri" w:hAnsi="Calibri" w:cs="Calibri"/>
                                <w:b/>
                                <w:color w:val="262626"/>
                                <w:sz w:val="20"/>
                              </w:rPr>
                              <w:t>C</w:t>
                            </w:r>
                            <w:r>
                              <w:rPr>
                                <w:rFonts w:ascii="Calibri" w:hAnsi="Calibri" w:cs="Calibri"/>
                                <w:b/>
                                <w:color w:val="262626"/>
                                <w:sz w:val="20"/>
                              </w:rPr>
                              <w:t>ompañ</w:t>
                            </w:r>
                            <w:r w:rsidRPr="000450F5">
                              <w:rPr>
                                <w:rFonts w:ascii="Calibri" w:hAnsi="Calibri" w:cs="Calibri"/>
                                <w:b/>
                                <w:color w:val="262626"/>
                                <w:sz w:val="20"/>
                              </w:rPr>
                              <w:t>ía HASAR SAIC</w:t>
                            </w:r>
                            <w:r w:rsidRPr="000450F5">
                              <w:rPr>
                                <w:rFonts w:ascii="Calibri" w:hAnsi="Calibri" w:cs="Calibri"/>
                                <w:color w:val="262626"/>
                                <w:sz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55" o:spid="_x0000_s1028" type="#_x0000_t202" style="position:absolute;left:0;text-align:left;margin-left:7.1pt;margin-top:385.45pt;width:469.1pt;height:15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" filled="f" stroked="f">
                <v:textbox>
                  <w:txbxContent>
                    <w:p w:rsidR="001A3341" w:rsidRPr="00376719" w:rsidRDefault="008A572D" w:rsidP="00A35652">
                      <w:pPr>
                        <w:pStyle w:val="Direccinderetorno"/>
                        <w:spacing w:line="360" w:lineRule="auto"/>
                        <w:jc w:val="left"/>
                        <w:rPr>
                          <w:rFonts w:ascii="Calibri" w:hAnsi="Calibri" w:cs="Calibri"/>
                          <w:b/>
                          <w:color w:val="0070C0"/>
                          <w:spacing w:val="0"/>
                          <w:szCs w:val="24"/>
                          <w:lang w:val="es-AR"/>
                        </w:rPr>
                      </w:pPr>
                      <w:r>
                        <w:rPr>
                          <w:rFonts w:ascii="Calibri" w:hAnsi="Calibri" w:cs="Calibri"/>
                          <w:b/>
                          <w:color w:val="0070C0"/>
                          <w:spacing w:val="0"/>
                          <w:szCs w:val="24"/>
                          <w:lang w:val="es-AR"/>
                        </w:rPr>
                        <w:t>Agosto</w:t>
                      </w:r>
                      <w:r w:rsidR="001A3341">
                        <w:rPr>
                          <w:rFonts w:ascii="Calibri" w:hAnsi="Calibri" w:cs="Calibri"/>
                          <w:b/>
                          <w:color w:val="0070C0"/>
                          <w:spacing w:val="0"/>
                          <w:szCs w:val="24"/>
                          <w:lang w:val="es-AR"/>
                        </w:rPr>
                        <w:t xml:space="preserve"> </w:t>
                      </w:r>
                      <w:r>
                        <w:rPr>
                          <w:rFonts w:ascii="Calibri" w:hAnsi="Calibri" w:cs="Calibri"/>
                          <w:b/>
                          <w:color w:val="0070C0"/>
                          <w:spacing w:val="0"/>
                          <w:szCs w:val="24"/>
                          <w:lang w:val="es-AR"/>
                        </w:rPr>
                        <w:t>08</w:t>
                      </w:r>
                      <w:r w:rsidR="001A3341" w:rsidRPr="00376719">
                        <w:rPr>
                          <w:rFonts w:ascii="Calibri" w:hAnsi="Calibri" w:cs="Calibri"/>
                          <w:b/>
                          <w:color w:val="0070C0"/>
                          <w:spacing w:val="0"/>
                          <w:szCs w:val="24"/>
                          <w:lang w:val="es-AR"/>
                        </w:rPr>
                        <w:t>, 20</w:t>
                      </w:r>
                      <w:r>
                        <w:rPr>
                          <w:rFonts w:ascii="Calibri" w:hAnsi="Calibri" w:cs="Calibri"/>
                          <w:b/>
                          <w:color w:val="0070C0"/>
                          <w:spacing w:val="0"/>
                          <w:szCs w:val="24"/>
                          <w:lang w:val="es-AR"/>
                        </w:rPr>
                        <w:t>20</w:t>
                      </w:r>
                      <w:r w:rsidR="001A3341" w:rsidRPr="00376719">
                        <w:rPr>
                          <w:rFonts w:ascii="Calibri" w:hAnsi="Calibri" w:cs="Calibri"/>
                          <w:b/>
                          <w:color w:val="0070C0"/>
                          <w:spacing w:val="0"/>
                          <w:szCs w:val="24"/>
                          <w:lang w:val="es-AR"/>
                        </w:rPr>
                        <w:t xml:space="preserve"> – Rev. 00</w:t>
                      </w:r>
                      <w:r w:rsidR="001A3341">
                        <w:rPr>
                          <w:rFonts w:ascii="Calibri" w:hAnsi="Calibri" w:cs="Calibri"/>
                          <w:b/>
                          <w:color w:val="0070C0"/>
                          <w:spacing w:val="0"/>
                          <w:szCs w:val="24"/>
                          <w:lang w:val="es-AR"/>
                        </w:rPr>
                        <w:t>1</w:t>
                      </w:r>
                      <w:r w:rsidR="001A3341" w:rsidRPr="00376719">
                        <w:rPr>
                          <w:rFonts w:ascii="Calibri" w:hAnsi="Calibri" w:cs="Calibri"/>
                          <w:b/>
                          <w:color w:val="0070C0"/>
                          <w:spacing w:val="0"/>
                          <w:szCs w:val="24"/>
                          <w:lang w:val="es-AR"/>
                        </w:rPr>
                        <w:t xml:space="preserve"> </w:t>
                      </w:r>
                    </w:p>
                    <w:p w:rsidR="001A3341" w:rsidRPr="000450F5" w:rsidRDefault="001A3341" w:rsidP="00A35652">
                      <w:pPr>
                        <w:spacing w:line="360" w:lineRule="auto"/>
                        <w:ind w:right="1335"/>
                        <w:rPr>
                          <w:rFonts w:ascii="Calibri" w:hAnsi="Calibri" w:cs="Calibri"/>
                          <w:b/>
                          <w:color w:val="262626"/>
                        </w:rPr>
                      </w:pPr>
                      <w:r w:rsidRPr="00376719">
                        <w:rPr>
                          <w:rFonts w:ascii="Calibri" w:hAnsi="Calibri" w:cs="Calibri"/>
                          <w:b/>
                          <w:color w:val="262626"/>
                        </w:rPr>
                        <w:t>COPYRIGHT © 1997/20</w:t>
                      </w:r>
                      <w:r w:rsidR="008A572D">
                        <w:rPr>
                          <w:rFonts w:ascii="Calibri" w:hAnsi="Calibri" w:cs="Calibri"/>
                          <w:b/>
                          <w:color w:val="262626"/>
                        </w:rPr>
                        <w:t>20</w:t>
                      </w:r>
                      <w:r w:rsidRPr="00376719">
                        <w:rPr>
                          <w:rFonts w:ascii="Calibri" w:hAnsi="Calibri" w:cs="Calibri"/>
                          <w:b/>
                          <w:color w:val="262626"/>
                        </w:rPr>
                        <w:t xml:space="preserve"> - Compañía </w:t>
                      </w:r>
                      <w:r w:rsidRPr="000450F5">
                        <w:rPr>
                          <w:rFonts w:ascii="Calibri" w:hAnsi="Calibri" w:cs="Calibri"/>
                          <w:b/>
                          <w:color w:val="262626"/>
                        </w:rPr>
                        <w:t>HASAR</w:t>
                      </w:r>
                      <w:r>
                        <w:rPr>
                          <w:rFonts w:ascii="Calibri" w:hAnsi="Calibri" w:cs="Calibri"/>
                          <w:b/>
                          <w:color w:val="262626"/>
                        </w:rPr>
                        <w:t xml:space="preserve"> </w:t>
                      </w:r>
                      <w:r w:rsidRPr="000450F5">
                        <w:rPr>
                          <w:rFonts w:ascii="Calibri" w:hAnsi="Calibri" w:cs="Calibri"/>
                          <w:b/>
                          <w:color w:val="262626"/>
                        </w:rPr>
                        <w:t>SAIC</w:t>
                      </w:r>
                    </w:p>
                    <w:p w:rsidR="001A3341" w:rsidRPr="000450F5" w:rsidRDefault="001A3341" w:rsidP="00A35652">
                      <w:pPr>
                        <w:spacing w:line="360" w:lineRule="auto"/>
                        <w:ind w:right="1335"/>
                        <w:rPr>
                          <w:rFonts w:ascii="Calibri" w:hAnsi="Calibri" w:cs="Calibri"/>
                          <w:color w:val="262626"/>
                          <w:sz w:val="18"/>
                          <w:szCs w:val="18"/>
                        </w:rPr>
                      </w:pPr>
                    </w:p>
                    <w:p w:rsidR="001A3341" w:rsidRPr="000450F5" w:rsidRDefault="001A3341" w:rsidP="00A35652">
                      <w:pPr>
                        <w:spacing w:line="360" w:lineRule="auto"/>
                        <w:ind w:right="1332"/>
                        <w:rPr>
                          <w:rFonts w:ascii="Calibri" w:hAnsi="Calibri" w:cs="Calibri"/>
                          <w:color w:val="262626"/>
                          <w:sz w:val="20"/>
                        </w:rPr>
                      </w:pPr>
                      <w:r w:rsidRPr="000450F5">
                        <w:rPr>
                          <w:rFonts w:ascii="Calibri" w:hAnsi="Calibri" w:cs="Calibri"/>
                          <w:color w:val="262626"/>
                          <w:sz w:val="20"/>
                        </w:rPr>
                        <w:t>_ El presente documento se halla sujeto a cambios sin previo aviso.</w:t>
                      </w:r>
                    </w:p>
                    <w:p w:rsidR="001A3341" w:rsidRPr="000450F5" w:rsidRDefault="001A3341" w:rsidP="00A35652">
                      <w:pPr>
                        <w:spacing w:line="360" w:lineRule="auto"/>
                        <w:ind w:right="60"/>
                        <w:rPr>
                          <w:rFonts w:ascii="Calibri" w:hAnsi="Calibri" w:cs="Calibri"/>
                          <w:color w:val="262626"/>
                          <w:sz w:val="20"/>
                        </w:rPr>
                      </w:pPr>
                      <w:r w:rsidRPr="000450F5">
                        <w:rPr>
                          <w:rFonts w:ascii="Calibri" w:hAnsi="Calibri" w:cs="Calibri"/>
                          <w:b/>
                          <w:color w:val="262626"/>
                          <w:sz w:val="20"/>
                        </w:rPr>
                        <w:t>_ Cía. HASAR SAIC</w:t>
                      </w:r>
                      <w:r w:rsidRPr="000450F5">
                        <w:rPr>
                          <w:rFonts w:ascii="Calibri" w:hAnsi="Calibri" w:cs="Calibri"/>
                          <w:color w:val="262626"/>
                          <w:sz w:val="20"/>
                        </w:rPr>
                        <w:t xml:space="preserve"> no asume responsabilidad alguna por errores u omisiones contenidas en este documento, ni asume responsabilidad alguna por los datos y/o perjuicios que el uso de esta información pudiera causar.</w:t>
                      </w:r>
                    </w:p>
                    <w:p w:rsidR="001A3341" w:rsidRPr="000450F5" w:rsidRDefault="001A3341" w:rsidP="00A35652">
                      <w:pPr>
                        <w:tabs>
                          <w:tab w:val="left" w:pos="8100"/>
                        </w:tabs>
                        <w:spacing w:line="360" w:lineRule="auto"/>
                        <w:ind w:right="60"/>
                        <w:rPr>
                          <w:color w:val="262626"/>
                        </w:rPr>
                      </w:pPr>
                      <w:r w:rsidRPr="000450F5">
                        <w:rPr>
                          <w:rFonts w:ascii="Calibri" w:hAnsi="Calibri" w:cs="Calibri"/>
                          <w:color w:val="262626"/>
                          <w:sz w:val="20"/>
                        </w:rPr>
                        <w:t xml:space="preserve">_ Este documento no puede ser reproducido, total o parcialmente, ni almacenado para su posterior reproducción por cualquier método o medio, sin autorización escrita de </w:t>
                      </w:r>
                      <w:r w:rsidRPr="000450F5">
                        <w:rPr>
                          <w:rFonts w:ascii="Calibri" w:hAnsi="Calibri" w:cs="Calibri"/>
                          <w:b/>
                          <w:color w:val="262626"/>
                          <w:sz w:val="20"/>
                        </w:rPr>
                        <w:t>C</w:t>
                      </w:r>
                      <w:r>
                        <w:rPr>
                          <w:rFonts w:ascii="Calibri" w:hAnsi="Calibri" w:cs="Calibri"/>
                          <w:b/>
                          <w:color w:val="262626"/>
                          <w:sz w:val="20"/>
                        </w:rPr>
                        <w:t>ompañ</w:t>
                      </w:r>
                      <w:r w:rsidRPr="000450F5">
                        <w:rPr>
                          <w:rFonts w:ascii="Calibri" w:hAnsi="Calibri" w:cs="Calibri"/>
                          <w:b/>
                          <w:color w:val="262626"/>
                          <w:sz w:val="20"/>
                        </w:rPr>
                        <w:t>ía HASAR SAIC</w:t>
                      </w:r>
                      <w:r w:rsidRPr="000450F5">
                        <w:rPr>
                          <w:rFonts w:ascii="Calibri" w:hAnsi="Calibri" w:cs="Calibri"/>
                          <w:color w:val="262626"/>
                          <w:sz w:val="20"/>
                        </w:rPr>
                        <w:t>.</w:t>
                      </w:r>
                    </w:p>
                  </w:txbxContent>
                </v:textbox>
              </v:shape>
            </w:pict>
          </mc:Fallback>
        </mc:AlternateContent>
      </w:r>
      <w:r>
        <w:rPr>
          <w:noProof/>
          <w:lang w:eastAsia="es-AR"/>
        </w:rPr>
        <mc:AlternateContent>
          <mc:Choice Requires="wps">
            <w:drawing>
              <wp:anchor distT="0" distB="0" distL="114300" distR="114300" simplePos="0" relativeHeight="251659264" behindDoc="0" locked="0" layoutInCell="1" allowOverlap="1">
                <wp:simplePos x="0" y="0"/>
                <wp:positionH relativeFrom="column">
                  <wp:posOffset>492760</wp:posOffset>
                </wp:positionH>
                <wp:positionV relativeFrom="paragraph">
                  <wp:posOffset>7158990</wp:posOffset>
                </wp:positionV>
                <wp:extent cx="4996815" cy="565785"/>
                <wp:effectExtent l="0" t="0" r="0" b="5715"/>
                <wp:wrapNone/>
                <wp:docPr id="2" name="Text Box 2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6815" cy="565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3341" w:rsidRPr="00F54818" w:rsidRDefault="001A3341" w:rsidP="003A4CC2">
                            <w:r w:rsidRPr="00F54818">
                              <w:t>Marcos Sastre 2214 [B1618CSD] Ricardo Rojas | Tigre | Buenos Aires | Argentina</w:t>
                            </w:r>
                          </w:p>
                          <w:p w:rsidR="001A3341" w:rsidRPr="00F54818" w:rsidRDefault="001A3341" w:rsidP="003A4CC2">
                            <w:r w:rsidRPr="00F54818">
                              <w:t>Tel: [54.11] 4117.8900 | Fax: [54.11] 4117.8998 | www.grupohasar.com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58" o:spid="_x0000_s1029" type="#_x0000_t202" style="position:absolute;left:0;text-align:left;margin-left:38.8pt;margin-top:563.7pt;width:393.45pt;height:4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fjuuw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" filled="f" stroked="f">
                <v:textbox>
                  <w:txbxContent>
                    <w:p w:rsidR="001A3341" w:rsidRPr="00F54818" w:rsidRDefault="001A3341" w:rsidP="003A4CC2">
                      <w:r w:rsidRPr="00F54818">
                        <w:t>Marcos Sastre 2214 [B1618CSD] Ricardo Rojas | Tigre | Buenos Aires | Argentina</w:t>
                      </w:r>
                    </w:p>
                    <w:p w:rsidR="001A3341" w:rsidRPr="00F54818" w:rsidRDefault="001A3341" w:rsidP="003A4CC2">
                      <w:r w:rsidRPr="00F54818">
                        <w:t>Tel: [54.11] 4117.8900 | Fax: [54.11] 4117.8998 | www.grupohasar.com</w:t>
                      </w:r>
                    </w:p>
                  </w:txbxContent>
                </v:textbox>
              </v:shape>
            </w:pict>
          </mc:Fallback>
        </mc:AlternateContent>
      </w:r>
    </w:p>
    <w:sectPr w:rsidR="00E14018" w:rsidRPr="0000344A" w:rsidSect="00C943F8">
      <w:headerReference w:type="default" r:id="rId18"/>
      <w:footerReference w:type="default" r:id="rId19"/>
      <w:pgSz w:w="11907" w:h="16840" w:code="9"/>
      <w:pgMar w:top="1560" w:right="680" w:bottom="624" w:left="567" w:header="567" w:footer="689" w:gutter="85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1A9B" w:rsidRDefault="00FE1A9B" w:rsidP="003A4CC2">
      <w:r>
        <w:separator/>
      </w:r>
    </w:p>
  </w:endnote>
  <w:endnote w:type="continuationSeparator" w:id="0">
    <w:p w:rsidR="00FE1A9B" w:rsidRDefault="00FE1A9B" w:rsidP="003A4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Ba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altName w:val="Century"/>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Default="001A3341" w:rsidP="003A4CC2">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Default="001A3341" w:rsidP="003A4CC2">
    <w:pPr>
      <w:pStyle w:val="Piedepgina"/>
    </w:pPr>
  </w:p>
  <w:p w:rsidR="001A3341" w:rsidRDefault="001A3341" w:rsidP="003A4CC2">
    <w:pPr>
      <w:pStyle w:val="Piedepgina"/>
      <w:rPr>
        <w:rFonts w:ascii="Calibri" w:hAnsi="Calibri" w:cs="Calibri"/>
        <w:color w:val="365F91"/>
        <w:sz w:val="16"/>
        <w:szCs w:val="16"/>
      </w:rPr>
    </w:pPr>
    <w:r>
      <w:rPr>
        <w:noProof/>
        <w:lang w:eastAsia="es-AR"/>
      </w:rPr>
      <w:drawing>
        <wp:anchor distT="0" distB="0" distL="114300" distR="114300" simplePos="0" relativeHeight="251656192" behindDoc="1" locked="0" layoutInCell="1" allowOverlap="1" wp14:anchorId="75DC8DED" wp14:editId="293DB489">
          <wp:simplePos x="0" y="0"/>
          <wp:positionH relativeFrom="column">
            <wp:posOffset>4422140</wp:posOffset>
          </wp:positionH>
          <wp:positionV relativeFrom="paragraph">
            <wp:posOffset>-4445</wp:posOffset>
          </wp:positionV>
          <wp:extent cx="1828800" cy="370205"/>
          <wp:effectExtent l="0" t="0" r="0" b="0"/>
          <wp:wrapNone/>
          <wp:docPr id="36" name="Imagen 36" descr="logo apa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 apaisad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70205"/>
                  </a:xfrm>
                  <a:prstGeom prst="rect">
                    <a:avLst/>
                  </a:prstGeom>
                  <a:noFill/>
                  <a:ln>
                    <a:noFill/>
                  </a:ln>
                </pic:spPr>
              </pic:pic>
            </a:graphicData>
          </a:graphic>
        </wp:anchor>
      </w:drawing>
    </w:r>
  </w:p>
  <w:p w:rsidR="001A3341" w:rsidRPr="00DF7439" w:rsidRDefault="001A3341" w:rsidP="003A4CC2">
    <w:pPr>
      <w:pStyle w:val="Piedepgina"/>
      <w:rPr>
        <w:sz w:val="18"/>
        <w:szCs w:val="18"/>
      </w:rPr>
    </w:pPr>
    <w:r w:rsidRPr="00DF7439">
      <w:t xml:space="preserve">           </w:t>
    </w:r>
    <w:r w:rsidRPr="00DF7439">
      <w:rPr>
        <w:sz w:val="18"/>
        <w:szCs w:val="18"/>
      </w:rPr>
      <w:t xml:space="preserve">Página </w:t>
    </w:r>
    <w:r w:rsidRPr="00DF7439">
      <w:rPr>
        <w:b/>
        <w:sz w:val="18"/>
        <w:szCs w:val="18"/>
      </w:rPr>
      <w:fldChar w:fldCharType="begin"/>
    </w:r>
    <w:r w:rsidRPr="00DF7439">
      <w:rPr>
        <w:b/>
        <w:sz w:val="18"/>
        <w:szCs w:val="18"/>
      </w:rPr>
      <w:instrText>PAGE</w:instrText>
    </w:r>
    <w:r w:rsidRPr="00DF7439">
      <w:rPr>
        <w:b/>
        <w:sz w:val="18"/>
        <w:szCs w:val="18"/>
      </w:rPr>
      <w:fldChar w:fldCharType="separate"/>
    </w:r>
    <w:r w:rsidR="00874D97">
      <w:rPr>
        <w:b/>
        <w:noProof/>
        <w:sz w:val="18"/>
        <w:szCs w:val="18"/>
      </w:rPr>
      <w:t>6</w:t>
    </w:r>
    <w:r w:rsidRPr="00DF7439">
      <w:rPr>
        <w:b/>
        <w:sz w:val="18"/>
        <w:szCs w:val="18"/>
      </w:rPr>
      <w:fldChar w:fldCharType="end"/>
    </w:r>
    <w:r w:rsidRPr="00DF7439">
      <w:rPr>
        <w:sz w:val="18"/>
        <w:szCs w:val="18"/>
      </w:rPr>
      <w:t xml:space="preserve"> de </w:t>
    </w:r>
    <w:r w:rsidRPr="00DF7439">
      <w:rPr>
        <w:b/>
        <w:sz w:val="18"/>
        <w:szCs w:val="18"/>
      </w:rPr>
      <w:fldChar w:fldCharType="begin"/>
    </w:r>
    <w:r w:rsidRPr="00DF7439">
      <w:rPr>
        <w:b/>
        <w:sz w:val="18"/>
        <w:szCs w:val="18"/>
      </w:rPr>
      <w:instrText>NUMPAGES</w:instrText>
    </w:r>
    <w:r w:rsidRPr="00DF7439">
      <w:rPr>
        <w:b/>
        <w:sz w:val="18"/>
        <w:szCs w:val="18"/>
      </w:rPr>
      <w:fldChar w:fldCharType="separate"/>
    </w:r>
    <w:r w:rsidR="00874D97">
      <w:rPr>
        <w:b/>
        <w:noProof/>
        <w:sz w:val="18"/>
        <w:szCs w:val="18"/>
      </w:rPr>
      <w:t>7</w:t>
    </w:r>
    <w:r w:rsidRPr="00DF7439">
      <w:rPr>
        <w:b/>
        <w:sz w:val="18"/>
        <w:szCs w:val="18"/>
      </w:rPr>
      <w:fldChar w:fldCharType="end"/>
    </w:r>
  </w:p>
  <w:p w:rsidR="001A3341" w:rsidRDefault="001A334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Default="001A3341" w:rsidP="003A4CC2">
    <w:pPr>
      <w:pStyle w:val="Piedepgina"/>
    </w:pPr>
  </w:p>
  <w:p w:rsidR="001A3341" w:rsidRDefault="001A3341" w:rsidP="003A4CC2">
    <w:pPr>
      <w:pStyle w:val="Piedepgina"/>
      <w:rPr>
        <w:rFonts w:ascii="Calibri" w:hAnsi="Calibri" w:cs="Calibri"/>
        <w:color w:val="365F91"/>
        <w:sz w:val="16"/>
        <w:szCs w:val="16"/>
      </w:rPr>
    </w:pPr>
    <w:r>
      <w:rPr>
        <w:noProof/>
        <w:lang w:eastAsia="es-AR"/>
      </w:rPr>
      <w:drawing>
        <wp:anchor distT="0" distB="0" distL="114300" distR="114300" simplePos="0" relativeHeight="251657216" behindDoc="1" locked="0" layoutInCell="1" allowOverlap="1" wp14:anchorId="1B8995EB" wp14:editId="08490B1A">
          <wp:simplePos x="0" y="0"/>
          <wp:positionH relativeFrom="column">
            <wp:posOffset>4422140</wp:posOffset>
          </wp:positionH>
          <wp:positionV relativeFrom="paragraph">
            <wp:posOffset>-4445</wp:posOffset>
          </wp:positionV>
          <wp:extent cx="1828800" cy="370205"/>
          <wp:effectExtent l="0" t="0" r="0" b="0"/>
          <wp:wrapNone/>
          <wp:docPr id="40" name="Imagen 40" descr="logo apa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 apaisad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70205"/>
                  </a:xfrm>
                  <a:prstGeom prst="rect">
                    <a:avLst/>
                  </a:prstGeom>
                  <a:noFill/>
                  <a:ln>
                    <a:noFill/>
                  </a:ln>
                </pic:spPr>
              </pic:pic>
            </a:graphicData>
          </a:graphic>
        </wp:anchor>
      </w:drawing>
    </w:r>
  </w:p>
  <w:p w:rsidR="001A3341" w:rsidRPr="00DF7439" w:rsidRDefault="001A3341" w:rsidP="003A4CC2">
    <w:pPr>
      <w:pStyle w:val="Piedepgina"/>
      <w:rPr>
        <w:sz w:val="18"/>
        <w:szCs w:val="18"/>
      </w:rPr>
    </w:pPr>
    <w:r w:rsidRPr="00DF7439">
      <w:t xml:space="preserve">DSB:20130701003             </w:t>
    </w:r>
    <w:r w:rsidRPr="00DF7439">
      <w:rPr>
        <w:sz w:val="18"/>
        <w:szCs w:val="18"/>
      </w:rPr>
      <w:t xml:space="preserve">Página </w:t>
    </w:r>
    <w:r w:rsidRPr="00DF7439">
      <w:rPr>
        <w:b/>
        <w:sz w:val="18"/>
        <w:szCs w:val="18"/>
      </w:rPr>
      <w:fldChar w:fldCharType="begin"/>
    </w:r>
    <w:r w:rsidRPr="00DF7439">
      <w:rPr>
        <w:b/>
        <w:sz w:val="18"/>
        <w:szCs w:val="18"/>
      </w:rPr>
      <w:instrText>PAGE</w:instrText>
    </w:r>
    <w:r w:rsidRPr="00DF7439">
      <w:rPr>
        <w:b/>
        <w:sz w:val="18"/>
        <w:szCs w:val="18"/>
      </w:rPr>
      <w:fldChar w:fldCharType="separate"/>
    </w:r>
    <w:r w:rsidR="00B65EDD">
      <w:rPr>
        <w:b/>
        <w:noProof/>
        <w:sz w:val="18"/>
        <w:szCs w:val="18"/>
      </w:rPr>
      <w:t>7</w:t>
    </w:r>
    <w:r w:rsidRPr="00DF7439">
      <w:rPr>
        <w:b/>
        <w:sz w:val="18"/>
        <w:szCs w:val="18"/>
      </w:rPr>
      <w:fldChar w:fldCharType="end"/>
    </w:r>
    <w:r w:rsidRPr="00DF7439">
      <w:rPr>
        <w:sz w:val="18"/>
        <w:szCs w:val="18"/>
      </w:rPr>
      <w:t xml:space="preserve"> de </w:t>
    </w:r>
    <w:r w:rsidRPr="00DF7439">
      <w:rPr>
        <w:b/>
        <w:sz w:val="18"/>
        <w:szCs w:val="18"/>
      </w:rPr>
      <w:fldChar w:fldCharType="begin"/>
    </w:r>
    <w:r w:rsidRPr="00DF7439">
      <w:rPr>
        <w:b/>
        <w:sz w:val="18"/>
        <w:szCs w:val="18"/>
      </w:rPr>
      <w:instrText>NUMPAGES</w:instrText>
    </w:r>
    <w:r w:rsidRPr="00DF7439">
      <w:rPr>
        <w:b/>
        <w:sz w:val="18"/>
        <w:szCs w:val="18"/>
      </w:rPr>
      <w:fldChar w:fldCharType="separate"/>
    </w:r>
    <w:r w:rsidR="00B65EDD">
      <w:rPr>
        <w:b/>
        <w:noProof/>
        <w:sz w:val="18"/>
        <w:szCs w:val="18"/>
      </w:rPr>
      <w:t>7</w:t>
    </w:r>
    <w:r w:rsidRPr="00DF7439">
      <w:rPr>
        <w:b/>
        <w:sz w:val="18"/>
        <w:szCs w:val="18"/>
      </w:rPr>
      <w:fldChar w:fldCharType="end"/>
    </w:r>
  </w:p>
  <w:p w:rsidR="001A3341" w:rsidRDefault="001A334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1A9B" w:rsidRDefault="00FE1A9B" w:rsidP="003A4CC2">
      <w:r>
        <w:separator/>
      </w:r>
    </w:p>
  </w:footnote>
  <w:footnote w:type="continuationSeparator" w:id="0">
    <w:p w:rsidR="00FE1A9B" w:rsidRDefault="00FE1A9B" w:rsidP="003A4C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Pr="00E14018" w:rsidRDefault="001A3341" w:rsidP="003A4CC2">
    <w:pPr>
      <w:pStyle w:val="Encabezado"/>
      <w:rPr>
        <w:i/>
        <w:lang w:val="es-ES"/>
      </w:rPr>
    </w:pPr>
    <w:r w:rsidRPr="00E14018">
      <w:rPr>
        <w:lang w:val="es-ES"/>
      </w:rPr>
      <w:t xml:space="preserve">   --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16</w:t>
    </w:r>
    <w:r>
      <w:rPr>
        <w:rStyle w:val="Nmerodepgina"/>
      </w:rPr>
      <w:fldChar w:fldCharType="end"/>
    </w:r>
    <w:r>
      <w:rPr>
        <w:rStyle w:val="Nmerodepgina"/>
      </w:rPr>
      <w:t xml:space="preserve">  --                                                                               </w:t>
    </w:r>
    <w:r w:rsidRPr="00CE794B">
      <w:rPr>
        <w:rStyle w:val="Nmerodepgina"/>
        <w:rFonts w:ascii="Arial" w:hAnsi="Arial"/>
        <w:b/>
        <w:i/>
        <w:color w:val="0000FF"/>
      </w:rPr>
      <w:t>S.O. HASYS 4.20</w:t>
    </w:r>
    <w:r>
      <w:rPr>
        <w:rStyle w:val="Nmerodepgina"/>
        <w:rFonts w:ascii="Arial" w:hAnsi="Arial"/>
        <w:i/>
      </w:rPr>
      <w:t xml:space="preserve">  --  </w:t>
    </w:r>
    <w:r>
      <w:rPr>
        <w:rStyle w:val="Nmerodepgina"/>
        <w:rFonts w:ascii="Arial" w:hAnsi="Arial"/>
        <w:b/>
        <w:i/>
      </w:rPr>
      <w:t>Guía de Referencia Para Usuarios</w:t>
    </w:r>
  </w:p>
  <w:p w:rsidR="001A3341" w:rsidRPr="00E14018" w:rsidRDefault="001A3341" w:rsidP="003A4CC2">
    <w:pPr>
      <w:pStyle w:val="Encabezado"/>
      <w:rPr>
        <w:lang w:val="es-ES"/>
      </w:rPr>
    </w:pPr>
  </w:p>
  <w:p w:rsidR="001A3341" w:rsidRPr="00E14018" w:rsidRDefault="001A3341" w:rsidP="003A4CC2">
    <w:pPr>
      <w:pStyle w:val="Encabezado"/>
      <w:rPr>
        <w:lang w:val="es-ES"/>
      </w:rPr>
    </w:pPr>
  </w:p>
  <w:p w:rsidR="001A3341" w:rsidRDefault="001A3341" w:rsidP="003A4CC2">
    <w:pPr>
      <w:pStyle w:val="Encabezado"/>
    </w:pPr>
  </w:p>
  <w:p w:rsidR="001A3341" w:rsidRDefault="001A3341" w:rsidP="003A4CC2">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Default="001A3341" w:rsidP="003A4CC2">
    <w:pPr>
      <w:pStyle w:val="Encabezado"/>
      <w:rPr>
        <w:lang w:val="en-US"/>
      </w:rPr>
    </w:pPr>
  </w:p>
  <w:p w:rsidR="001A3341" w:rsidRDefault="001A3341" w:rsidP="003A4CC2">
    <w:pPr>
      <w:pStyle w:val="Encabezado"/>
      <w:rPr>
        <w:lang w:val="en-US"/>
      </w:rPr>
    </w:pPr>
  </w:p>
  <w:p w:rsidR="001A3341" w:rsidRDefault="001A3341" w:rsidP="003A4CC2">
    <w:pPr>
      <w:pStyle w:val="Encabezado"/>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Pr="001B67A6" w:rsidRDefault="001A3341" w:rsidP="001B67A6">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341" w:rsidRDefault="001A3341" w:rsidP="003A4CC2">
    <w:pPr>
      <w:pStyle w:val="Encabezado"/>
      <w:rPr>
        <w:lang w:val="en-US"/>
      </w:rPr>
    </w:pPr>
  </w:p>
  <w:p w:rsidR="001A3341" w:rsidRDefault="001A334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5DCA6822"/>
    <w:lvl w:ilvl="0">
      <w:start w:val="1"/>
      <w:numFmt w:val="bullet"/>
      <w:pStyle w:val="Listaconvietas3"/>
      <w:lvlText w:val=""/>
      <w:lvlJc w:val="left"/>
      <w:pPr>
        <w:tabs>
          <w:tab w:val="num" w:pos="926"/>
        </w:tabs>
        <w:ind w:left="926" w:hanging="360"/>
      </w:pPr>
      <w:rPr>
        <w:rFonts w:ascii="Symbol" w:hAnsi="Symbol" w:hint="default"/>
      </w:rPr>
    </w:lvl>
  </w:abstractNum>
  <w:abstractNum w:abstractNumId="1">
    <w:nsid w:val="FFFFFF83"/>
    <w:multiLevelType w:val="singleLevel"/>
    <w:tmpl w:val="DC961406"/>
    <w:lvl w:ilvl="0">
      <w:start w:val="1"/>
      <w:numFmt w:val="bullet"/>
      <w:pStyle w:val="Continuarlista"/>
      <w:lvlText w:val=""/>
      <w:lvlJc w:val="left"/>
      <w:pPr>
        <w:tabs>
          <w:tab w:val="num" w:pos="1080"/>
        </w:tabs>
        <w:ind w:left="1080" w:hanging="360"/>
      </w:pPr>
      <w:rPr>
        <w:rFonts w:ascii="Symbol" w:hAnsi="Symbol" w:cs="Times New Roman" w:hint="default"/>
      </w:rPr>
    </w:lvl>
  </w:abstractNum>
  <w:abstractNum w:abstractNumId="2">
    <w:nsid w:val="00000001"/>
    <w:multiLevelType w:val="multilevel"/>
    <w:tmpl w:val="00000001"/>
    <w:name w:val="WW8Num1"/>
    <w:lvl w:ilvl="0">
      <w:start w:val="1"/>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3">
    <w:nsid w:val="00000002"/>
    <w:multiLevelType w:val="multilevel"/>
    <w:tmpl w:val="00000002"/>
    <w:name w:val="WW8Num2"/>
    <w:lvl w:ilvl="0">
      <w:start w:val="2"/>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4">
    <w:nsid w:val="00000003"/>
    <w:multiLevelType w:val="multilevel"/>
    <w:tmpl w:val="00000003"/>
    <w:name w:val="WW8Num3"/>
    <w:lvl w:ilvl="0">
      <w:start w:val="1"/>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5">
    <w:nsid w:val="00000004"/>
    <w:multiLevelType w:val="multilevel"/>
    <w:tmpl w:val="00000004"/>
    <w:name w:val="WW8Num4"/>
    <w:lvl w:ilvl="0">
      <w:start w:val="3"/>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6">
    <w:nsid w:val="00000005"/>
    <w:multiLevelType w:val="multilevel"/>
    <w:tmpl w:val="00000005"/>
    <w:name w:val="WW8Num5"/>
    <w:lvl w:ilvl="0">
      <w:start w:val="4"/>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7">
    <w:nsid w:val="00000006"/>
    <w:multiLevelType w:val="multilevel"/>
    <w:tmpl w:val="00000006"/>
    <w:name w:val="WW8Num6"/>
    <w:lvl w:ilvl="0">
      <w:start w:val="5"/>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8">
    <w:nsid w:val="00000007"/>
    <w:multiLevelType w:val="multilevel"/>
    <w:tmpl w:val="00000007"/>
    <w:name w:val="WW8Num7"/>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9">
    <w:nsid w:val="04B13354"/>
    <w:multiLevelType w:val="hybridMultilevel"/>
    <w:tmpl w:val="B23E6C9A"/>
    <w:lvl w:ilvl="0" w:tplc="766CA962">
      <w:start w:val="2"/>
      <w:numFmt w:val="bullet"/>
      <w:lvlText w:val="-"/>
      <w:lvlJc w:val="left"/>
      <w:pPr>
        <w:ind w:left="1423" w:hanging="360"/>
      </w:pPr>
      <w:rPr>
        <w:rFonts w:ascii="Calibri" w:eastAsia="Times New Roman" w:hAnsi="Calibri" w:cs="Calibri" w:hint="default"/>
      </w:rPr>
    </w:lvl>
    <w:lvl w:ilvl="1" w:tplc="2C0A0003" w:tentative="1">
      <w:start w:val="1"/>
      <w:numFmt w:val="bullet"/>
      <w:lvlText w:val="o"/>
      <w:lvlJc w:val="left"/>
      <w:pPr>
        <w:ind w:left="2143" w:hanging="360"/>
      </w:pPr>
      <w:rPr>
        <w:rFonts w:ascii="Courier New" w:hAnsi="Courier New" w:cs="Courier New" w:hint="default"/>
      </w:rPr>
    </w:lvl>
    <w:lvl w:ilvl="2" w:tplc="2C0A0005" w:tentative="1">
      <w:start w:val="1"/>
      <w:numFmt w:val="bullet"/>
      <w:lvlText w:val=""/>
      <w:lvlJc w:val="left"/>
      <w:pPr>
        <w:ind w:left="2863" w:hanging="360"/>
      </w:pPr>
      <w:rPr>
        <w:rFonts w:ascii="Wingdings" w:hAnsi="Wingdings" w:hint="default"/>
      </w:rPr>
    </w:lvl>
    <w:lvl w:ilvl="3" w:tplc="2C0A0001" w:tentative="1">
      <w:start w:val="1"/>
      <w:numFmt w:val="bullet"/>
      <w:lvlText w:val=""/>
      <w:lvlJc w:val="left"/>
      <w:pPr>
        <w:ind w:left="3583" w:hanging="360"/>
      </w:pPr>
      <w:rPr>
        <w:rFonts w:ascii="Symbol" w:hAnsi="Symbol" w:hint="default"/>
      </w:rPr>
    </w:lvl>
    <w:lvl w:ilvl="4" w:tplc="2C0A0003" w:tentative="1">
      <w:start w:val="1"/>
      <w:numFmt w:val="bullet"/>
      <w:lvlText w:val="o"/>
      <w:lvlJc w:val="left"/>
      <w:pPr>
        <w:ind w:left="4303" w:hanging="360"/>
      </w:pPr>
      <w:rPr>
        <w:rFonts w:ascii="Courier New" w:hAnsi="Courier New" w:cs="Courier New" w:hint="default"/>
      </w:rPr>
    </w:lvl>
    <w:lvl w:ilvl="5" w:tplc="2C0A0005" w:tentative="1">
      <w:start w:val="1"/>
      <w:numFmt w:val="bullet"/>
      <w:lvlText w:val=""/>
      <w:lvlJc w:val="left"/>
      <w:pPr>
        <w:ind w:left="5023" w:hanging="360"/>
      </w:pPr>
      <w:rPr>
        <w:rFonts w:ascii="Wingdings" w:hAnsi="Wingdings" w:hint="default"/>
      </w:rPr>
    </w:lvl>
    <w:lvl w:ilvl="6" w:tplc="2C0A0001" w:tentative="1">
      <w:start w:val="1"/>
      <w:numFmt w:val="bullet"/>
      <w:lvlText w:val=""/>
      <w:lvlJc w:val="left"/>
      <w:pPr>
        <w:ind w:left="5743" w:hanging="360"/>
      </w:pPr>
      <w:rPr>
        <w:rFonts w:ascii="Symbol" w:hAnsi="Symbol" w:hint="default"/>
      </w:rPr>
    </w:lvl>
    <w:lvl w:ilvl="7" w:tplc="2C0A0003" w:tentative="1">
      <w:start w:val="1"/>
      <w:numFmt w:val="bullet"/>
      <w:lvlText w:val="o"/>
      <w:lvlJc w:val="left"/>
      <w:pPr>
        <w:ind w:left="6463" w:hanging="360"/>
      </w:pPr>
      <w:rPr>
        <w:rFonts w:ascii="Courier New" w:hAnsi="Courier New" w:cs="Courier New" w:hint="default"/>
      </w:rPr>
    </w:lvl>
    <w:lvl w:ilvl="8" w:tplc="2C0A0005" w:tentative="1">
      <w:start w:val="1"/>
      <w:numFmt w:val="bullet"/>
      <w:lvlText w:val=""/>
      <w:lvlJc w:val="left"/>
      <w:pPr>
        <w:ind w:left="7183" w:hanging="360"/>
      </w:pPr>
      <w:rPr>
        <w:rFonts w:ascii="Wingdings" w:hAnsi="Wingdings" w:hint="default"/>
      </w:rPr>
    </w:lvl>
  </w:abstractNum>
  <w:abstractNum w:abstractNumId="10">
    <w:nsid w:val="094C69D6"/>
    <w:multiLevelType w:val="hybridMultilevel"/>
    <w:tmpl w:val="3CC48796"/>
    <w:lvl w:ilvl="0" w:tplc="FC3E92B8">
      <w:start w:val="1"/>
      <w:numFmt w:val="decimal"/>
      <w:lvlText w:val="(%1)"/>
      <w:lvlJc w:val="left"/>
      <w:pPr>
        <w:ind w:left="720" w:hanging="360"/>
      </w:pPr>
      <w:rPr>
        <w:rFonts w:hint="default"/>
        <w:b/>
        <w:color w:val="FF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0AEF1C55"/>
    <w:multiLevelType w:val="hybridMultilevel"/>
    <w:tmpl w:val="2D3C9C9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0AF167D6"/>
    <w:multiLevelType w:val="hybridMultilevel"/>
    <w:tmpl w:val="5DA2747C"/>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3">
    <w:nsid w:val="18470C96"/>
    <w:multiLevelType w:val="hybridMultilevel"/>
    <w:tmpl w:val="F9DE862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nsid w:val="188C780C"/>
    <w:multiLevelType w:val="hybridMultilevel"/>
    <w:tmpl w:val="3CC48796"/>
    <w:lvl w:ilvl="0" w:tplc="FC3E92B8">
      <w:start w:val="1"/>
      <w:numFmt w:val="decimal"/>
      <w:lvlText w:val="(%1)"/>
      <w:lvlJc w:val="left"/>
      <w:pPr>
        <w:ind w:left="720" w:hanging="360"/>
      </w:pPr>
      <w:rPr>
        <w:rFonts w:hint="default"/>
        <w:b/>
        <w:color w:val="FF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18B92641"/>
    <w:multiLevelType w:val="hybridMultilevel"/>
    <w:tmpl w:val="3CC48796"/>
    <w:lvl w:ilvl="0" w:tplc="FC3E92B8">
      <w:start w:val="1"/>
      <w:numFmt w:val="decimal"/>
      <w:lvlText w:val="(%1)"/>
      <w:lvlJc w:val="left"/>
      <w:pPr>
        <w:ind w:left="720" w:hanging="360"/>
      </w:pPr>
      <w:rPr>
        <w:rFonts w:hint="default"/>
        <w:b/>
        <w:color w:val="FF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1F6D518A"/>
    <w:multiLevelType w:val="hybridMultilevel"/>
    <w:tmpl w:val="BB8C7692"/>
    <w:lvl w:ilvl="0" w:tplc="6AD00CA0">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7">
    <w:nsid w:val="22361D1C"/>
    <w:multiLevelType w:val="hybridMultilevel"/>
    <w:tmpl w:val="51E41670"/>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279D6101"/>
    <w:multiLevelType w:val="hybridMultilevel"/>
    <w:tmpl w:val="186C48BC"/>
    <w:lvl w:ilvl="0" w:tplc="E68ACA3C">
      <w:start w:val="3"/>
      <w:numFmt w:val="bullet"/>
      <w:lvlText w:val="-"/>
      <w:lvlJc w:val="left"/>
      <w:pPr>
        <w:ind w:left="720" w:hanging="360"/>
      </w:pPr>
      <w:rPr>
        <w:rFonts w:ascii="Calibri" w:eastAsia="MS Mincho"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27FE74D9"/>
    <w:multiLevelType w:val="hybridMultilevel"/>
    <w:tmpl w:val="F91E7F6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28E46909"/>
    <w:multiLevelType w:val="hybridMultilevel"/>
    <w:tmpl w:val="754AFD78"/>
    <w:lvl w:ilvl="0" w:tplc="2C0A0017">
      <w:start w:val="1"/>
      <w:numFmt w:val="lowerLetter"/>
      <w:lvlText w:val="%1)"/>
      <w:lvlJc w:val="left"/>
      <w:pPr>
        <w:ind w:left="1490" w:hanging="360"/>
      </w:pPr>
    </w:lvl>
    <w:lvl w:ilvl="1" w:tplc="2C0A0019" w:tentative="1">
      <w:start w:val="1"/>
      <w:numFmt w:val="lowerLetter"/>
      <w:lvlText w:val="%2."/>
      <w:lvlJc w:val="left"/>
      <w:pPr>
        <w:ind w:left="2210" w:hanging="360"/>
      </w:pPr>
    </w:lvl>
    <w:lvl w:ilvl="2" w:tplc="2C0A001B" w:tentative="1">
      <w:start w:val="1"/>
      <w:numFmt w:val="lowerRoman"/>
      <w:lvlText w:val="%3."/>
      <w:lvlJc w:val="right"/>
      <w:pPr>
        <w:ind w:left="2930" w:hanging="180"/>
      </w:pPr>
    </w:lvl>
    <w:lvl w:ilvl="3" w:tplc="2C0A000F" w:tentative="1">
      <w:start w:val="1"/>
      <w:numFmt w:val="decimal"/>
      <w:lvlText w:val="%4."/>
      <w:lvlJc w:val="left"/>
      <w:pPr>
        <w:ind w:left="3650" w:hanging="360"/>
      </w:pPr>
    </w:lvl>
    <w:lvl w:ilvl="4" w:tplc="2C0A0019" w:tentative="1">
      <w:start w:val="1"/>
      <w:numFmt w:val="lowerLetter"/>
      <w:lvlText w:val="%5."/>
      <w:lvlJc w:val="left"/>
      <w:pPr>
        <w:ind w:left="4370" w:hanging="360"/>
      </w:pPr>
    </w:lvl>
    <w:lvl w:ilvl="5" w:tplc="2C0A001B" w:tentative="1">
      <w:start w:val="1"/>
      <w:numFmt w:val="lowerRoman"/>
      <w:lvlText w:val="%6."/>
      <w:lvlJc w:val="right"/>
      <w:pPr>
        <w:ind w:left="5090" w:hanging="180"/>
      </w:pPr>
    </w:lvl>
    <w:lvl w:ilvl="6" w:tplc="2C0A000F" w:tentative="1">
      <w:start w:val="1"/>
      <w:numFmt w:val="decimal"/>
      <w:lvlText w:val="%7."/>
      <w:lvlJc w:val="left"/>
      <w:pPr>
        <w:ind w:left="5810" w:hanging="360"/>
      </w:pPr>
    </w:lvl>
    <w:lvl w:ilvl="7" w:tplc="2C0A0019" w:tentative="1">
      <w:start w:val="1"/>
      <w:numFmt w:val="lowerLetter"/>
      <w:lvlText w:val="%8."/>
      <w:lvlJc w:val="left"/>
      <w:pPr>
        <w:ind w:left="6530" w:hanging="360"/>
      </w:pPr>
    </w:lvl>
    <w:lvl w:ilvl="8" w:tplc="2C0A001B" w:tentative="1">
      <w:start w:val="1"/>
      <w:numFmt w:val="lowerRoman"/>
      <w:lvlText w:val="%9."/>
      <w:lvlJc w:val="right"/>
      <w:pPr>
        <w:ind w:left="7250" w:hanging="180"/>
      </w:pPr>
    </w:lvl>
  </w:abstractNum>
  <w:abstractNum w:abstractNumId="21">
    <w:nsid w:val="2A5958C1"/>
    <w:multiLevelType w:val="hybridMultilevel"/>
    <w:tmpl w:val="58F0704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2">
    <w:nsid w:val="371324B0"/>
    <w:multiLevelType w:val="hybridMultilevel"/>
    <w:tmpl w:val="1706A76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38943597"/>
    <w:multiLevelType w:val="hybridMultilevel"/>
    <w:tmpl w:val="553A228E"/>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nsid w:val="3D1050F0"/>
    <w:multiLevelType w:val="hybridMultilevel"/>
    <w:tmpl w:val="749AB7A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3E5C1D6B"/>
    <w:multiLevelType w:val="hybridMultilevel"/>
    <w:tmpl w:val="B7BC310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45784FF4"/>
    <w:multiLevelType w:val="hybridMultilevel"/>
    <w:tmpl w:val="96967058"/>
    <w:lvl w:ilvl="0" w:tplc="6AD00CA0">
      <w:start w:val="1"/>
      <w:numFmt w:val="bullet"/>
      <w:lvlText w:val=""/>
      <w:lvlJc w:val="left"/>
      <w:pPr>
        <w:ind w:left="2143" w:hanging="360"/>
      </w:pPr>
      <w:rPr>
        <w:rFonts w:ascii="Wingdings" w:hAnsi="Wingdings" w:hint="default"/>
      </w:rPr>
    </w:lvl>
    <w:lvl w:ilvl="1" w:tplc="2C0A0003" w:tentative="1">
      <w:start w:val="1"/>
      <w:numFmt w:val="bullet"/>
      <w:lvlText w:val="o"/>
      <w:lvlJc w:val="left"/>
      <w:pPr>
        <w:ind w:left="2863" w:hanging="360"/>
      </w:pPr>
      <w:rPr>
        <w:rFonts w:ascii="Courier New" w:hAnsi="Courier New" w:cs="Courier New" w:hint="default"/>
      </w:rPr>
    </w:lvl>
    <w:lvl w:ilvl="2" w:tplc="2C0A0005" w:tentative="1">
      <w:start w:val="1"/>
      <w:numFmt w:val="bullet"/>
      <w:lvlText w:val=""/>
      <w:lvlJc w:val="left"/>
      <w:pPr>
        <w:ind w:left="3583" w:hanging="360"/>
      </w:pPr>
      <w:rPr>
        <w:rFonts w:ascii="Wingdings" w:hAnsi="Wingdings" w:hint="default"/>
      </w:rPr>
    </w:lvl>
    <w:lvl w:ilvl="3" w:tplc="2C0A0001" w:tentative="1">
      <w:start w:val="1"/>
      <w:numFmt w:val="bullet"/>
      <w:lvlText w:val=""/>
      <w:lvlJc w:val="left"/>
      <w:pPr>
        <w:ind w:left="4303" w:hanging="360"/>
      </w:pPr>
      <w:rPr>
        <w:rFonts w:ascii="Symbol" w:hAnsi="Symbol" w:hint="default"/>
      </w:rPr>
    </w:lvl>
    <w:lvl w:ilvl="4" w:tplc="2C0A0003" w:tentative="1">
      <w:start w:val="1"/>
      <w:numFmt w:val="bullet"/>
      <w:lvlText w:val="o"/>
      <w:lvlJc w:val="left"/>
      <w:pPr>
        <w:ind w:left="5023" w:hanging="360"/>
      </w:pPr>
      <w:rPr>
        <w:rFonts w:ascii="Courier New" w:hAnsi="Courier New" w:cs="Courier New" w:hint="default"/>
      </w:rPr>
    </w:lvl>
    <w:lvl w:ilvl="5" w:tplc="2C0A0005" w:tentative="1">
      <w:start w:val="1"/>
      <w:numFmt w:val="bullet"/>
      <w:lvlText w:val=""/>
      <w:lvlJc w:val="left"/>
      <w:pPr>
        <w:ind w:left="5743" w:hanging="360"/>
      </w:pPr>
      <w:rPr>
        <w:rFonts w:ascii="Wingdings" w:hAnsi="Wingdings" w:hint="default"/>
      </w:rPr>
    </w:lvl>
    <w:lvl w:ilvl="6" w:tplc="2C0A0001" w:tentative="1">
      <w:start w:val="1"/>
      <w:numFmt w:val="bullet"/>
      <w:lvlText w:val=""/>
      <w:lvlJc w:val="left"/>
      <w:pPr>
        <w:ind w:left="6463" w:hanging="360"/>
      </w:pPr>
      <w:rPr>
        <w:rFonts w:ascii="Symbol" w:hAnsi="Symbol" w:hint="default"/>
      </w:rPr>
    </w:lvl>
    <w:lvl w:ilvl="7" w:tplc="2C0A0003" w:tentative="1">
      <w:start w:val="1"/>
      <w:numFmt w:val="bullet"/>
      <w:lvlText w:val="o"/>
      <w:lvlJc w:val="left"/>
      <w:pPr>
        <w:ind w:left="7183" w:hanging="360"/>
      </w:pPr>
      <w:rPr>
        <w:rFonts w:ascii="Courier New" w:hAnsi="Courier New" w:cs="Courier New" w:hint="default"/>
      </w:rPr>
    </w:lvl>
    <w:lvl w:ilvl="8" w:tplc="2C0A0005" w:tentative="1">
      <w:start w:val="1"/>
      <w:numFmt w:val="bullet"/>
      <w:lvlText w:val=""/>
      <w:lvlJc w:val="left"/>
      <w:pPr>
        <w:ind w:left="7903" w:hanging="360"/>
      </w:pPr>
      <w:rPr>
        <w:rFonts w:ascii="Wingdings" w:hAnsi="Wingdings" w:hint="default"/>
      </w:rPr>
    </w:lvl>
  </w:abstractNum>
  <w:abstractNum w:abstractNumId="27">
    <w:nsid w:val="488A1322"/>
    <w:multiLevelType w:val="hybridMultilevel"/>
    <w:tmpl w:val="B7BC310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nsid w:val="4C064C0C"/>
    <w:multiLevelType w:val="hybridMultilevel"/>
    <w:tmpl w:val="8E12B77C"/>
    <w:lvl w:ilvl="0" w:tplc="6AD00CA0">
      <w:start w:val="1"/>
      <w:numFmt w:val="bullet"/>
      <w:lvlText w:val=""/>
      <w:lvlJc w:val="left"/>
      <w:pPr>
        <w:ind w:left="1425" w:hanging="360"/>
      </w:pPr>
      <w:rPr>
        <w:rFonts w:ascii="Wingdings" w:hAnsi="Wingdings"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29">
    <w:nsid w:val="4D1A13BA"/>
    <w:multiLevelType w:val="hybridMultilevel"/>
    <w:tmpl w:val="3AE268E8"/>
    <w:lvl w:ilvl="0" w:tplc="766CA962">
      <w:start w:val="2"/>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nsid w:val="4D493046"/>
    <w:multiLevelType w:val="singleLevel"/>
    <w:tmpl w:val="7584C542"/>
    <w:lvl w:ilvl="0">
      <w:start w:val="1"/>
      <w:numFmt w:val="decimal"/>
      <w:pStyle w:val="Continuarlista1"/>
      <w:lvlText w:val="%1"/>
      <w:lvlJc w:val="left"/>
      <w:pPr>
        <w:tabs>
          <w:tab w:val="num" w:pos="2835"/>
        </w:tabs>
        <w:ind w:left="2835" w:hanging="2130"/>
      </w:pPr>
      <w:rPr>
        <w:rFonts w:hint="default"/>
      </w:rPr>
    </w:lvl>
  </w:abstractNum>
  <w:abstractNum w:abstractNumId="31">
    <w:nsid w:val="573D7D17"/>
    <w:multiLevelType w:val="hybridMultilevel"/>
    <w:tmpl w:val="8C4A8402"/>
    <w:lvl w:ilvl="0" w:tplc="766CA962">
      <w:start w:val="2"/>
      <w:numFmt w:val="bullet"/>
      <w:lvlText w:val="-"/>
      <w:lvlJc w:val="left"/>
      <w:pPr>
        <w:ind w:left="405" w:hanging="360"/>
      </w:pPr>
      <w:rPr>
        <w:rFonts w:ascii="Calibri" w:eastAsia="Times New Roman"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32">
    <w:nsid w:val="58FC101D"/>
    <w:multiLevelType w:val="hybridMultilevel"/>
    <w:tmpl w:val="63A6707C"/>
    <w:lvl w:ilvl="0" w:tplc="6AD00CA0">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33">
    <w:nsid w:val="5AB63FD3"/>
    <w:multiLevelType w:val="hybridMultilevel"/>
    <w:tmpl w:val="85CA052C"/>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nsid w:val="5D31708B"/>
    <w:multiLevelType w:val="hybridMultilevel"/>
    <w:tmpl w:val="2C80A30E"/>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nsid w:val="5E65157B"/>
    <w:multiLevelType w:val="hybridMultilevel"/>
    <w:tmpl w:val="6B16BBC4"/>
    <w:lvl w:ilvl="0" w:tplc="233AB9B2">
      <w:start w:val="100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5390125"/>
    <w:multiLevelType w:val="hybridMultilevel"/>
    <w:tmpl w:val="64D6C88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nsid w:val="66E400BF"/>
    <w:multiLevelType w:val="hybridMultilevel"/>
    <w:tmpl w:val="A6CA382A"/>
    <w:lvl w:ilvl="0" w:tplc="766CA962">
      <w:start w:val="2"/>
      <w:numFmt w:val="bullet"/>
      <w:lvlText w:val="-"/>
      <w:lvlJc w:val="left"/>
      <w:pPr>
        <w:ind w:left="1423" w:hanging="360"/>
      </w:pPr>
      <w:rPr>
        <w:rFonts w:ascii="Calibri" w:eastAsia="Times New Roman" w:hAnsi="Calibri" w:cs="Calibri" w:hint="default"/>
      </w:rPr>
    </w:lvl>
    <w:lvl w:ilvl="1" w:tplc="2C0A0003" w:tentative="1">
      <w:start w:val="1"/>
      <w:numFmt w:val="bullet"/>
      <w:lvlText w:val="o"/>
      <w:lvlJc w:val="left"/>
      <w:pPr>
        <w:ind w:left="2143" w:hanging="360"/>
      </w:pPr>
      <w:rPr>
        <w:rFonts w:ascii="Courier New" w:hAnsi="Courier New" w:cs="Courier New" w:hint="default"/>
      </w:rPr>
    </w:lvl>
    <w:lvl w:ilvl="2" w:tplc="2C0A0005" w:tentative="1">
      <w:start w:val="1"/>
      <w:numFmt w:val="bullet"/>
      <w:lvlText w:val=""/>
      <w:lvlJc w:val="left"/>
      <w:pPr>
        <w:ind w:left="2863" w:hanging="360"/>
      </w:pPr>
      <w:rPr>
        <w:rFonts w:ascii="Wingdings" w:hAnsi="Wingdings" w:hint="default"/>
      </w:rPr>
    </w:lvl>
    <w:lvl w:ilvl="3" w:tplc="2C0A0001" w:tentative="1">
      <w:start w:val="1"/>
      <w:numFmt w:val="bullet"/>
      <w:lvlText w:val=""/>
      <w:lvlJc w:val="left"/>
      <w:pPr>
        <w:ind w:left="3583" w:hanging="360"/>
      </w:pPr>
      <w:rPr>
        <w:rFonts w:ascii="Symbol" w:hAnsi="Symbol" w:hint="default"/>
      </w:rPr>
    </w:lvl>
    <w:lvl w:ilvl="4" w:tplc="2C0A0003" w:tentative="1">
      <w:start w:val="1"/>
      <w:numFmt w:val="bullet"/>
      <w:lvlText w:val="o"/>
      <w:lvlJc w:val="left"/>
      <w:pPr>
        <w:ind w:left="4303" w:hanging="360"/>
      </w:pPr>
      <w:rPr>
        <w:rFonts w:ascii="Courier New" w:hAnsi="Courier New" w:cs="Courier New" w:hint="default"/>
      </w:rPr>
    </w:lvl>
    <w:lvl w:ilvl="5" w:tplc="2C0A0005" w:tentative="1">
      <w:start w:val="1"/>
      <w:numFmt w:val="bullet"/>
      <w:lvlText w:val=""/>
      <w:lvlJc w:val="left"/>
      <w:pPr>
        <w:ind w:left="5023" w:hanging="360"/>
      </w:pPr>
      <w:rPr>
        <w:rFonts w:ascii="Wingdings" w:hAnsi="Wingdings" w:hint="default"/>
      </w:rPr>
    </w:lvl>
    <w:lvl w:ilvl="6" w:tplc="2C0A0001" w:tentative="1">
      <w:start w:val="1"/>
      <w:numFmt w:val="bullet"/>
      <w:lvlText w:val=""/>
      <w:lvlJc w:val="left"/>
      <w:pPr>
        <w:ind w:left="5743" w:hanging="360"/>
      </w:pPr>
      <w:rPr>
        <w:rFonts w:ascii="Symbol" w:hAnsi="Symbol" w:hint="default"/>
      </w:rPr>
    </w:lvl>
    <w:lvl w:ilvl="7" w:tplc="2C0A0003" w:tentative="1">
      <w:start w:val="1"/>
      <w:numFmt w:val="bullet"/>
      <w:lvlText w:val="o"/>
      <w:lvlJc w:val="left"/>
      <w:pPr>
        <w:ind w:left="6463" w:hanging="360"/>
      </w:pPr>
      <w:rPr>
        <w:rFonts w:ascii="Courier New" w:hAnsi="Courier New" w:cs="Courier New" w:hint="default"/>
      </w:rPr>
    </w:lvl>
    <w:lvl w:ilvl="8" w:tplc="2C0A0005" w:tentative="1">
      <w:start w:val="1"/>
      <w:numFmt w:val="bullet"/>
      <w:lvlText w:val=""/>
      <w:lvlJc w:val="left"/>
      <w:pPr>
        <w:ind w:left="7183" w:hanging="360"/>
      </w:pPr>
      <w:rPr>
        <w:rFonts w:ascii="Wingdings" w:hAnsi="Wingdings" w:hint="default"/>
      </w:rPr>
    </w:lvl>
  </w:abstractNum>
  <w:abstractNum w:abstractNumId="38">
    <w:nsid w:val="6A5165F3"/>
    <w:multiLevelType w:val="hybridMultilevel"/>
    <w:tmpl w:val="A448F812"/>
    <w:lvl w:ilvl="0" w:tplc="766CA962">
      <w:start w:val="2"/>
      <w:numFmt w:val="bullet"/>
      <w:lvlText w:val="-"/>
      <w:lvlJc w:val="left"/>
      <w:pPr>
        <w:ind w:left="1440" w:hanging="360"/>
      </w:pPr>
      <w:rPr>
        <w:rFonts w:ascii="Calibri" w:eastAsia="Times New Roman"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9">
    <w:nsid w:val="6CCE6D15"/>
    <w:multiLevelType w:val="hybridMultilevel"/>
    <w:tmpl w:val="FB8A9D5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nsid w:val="77070DD3"/>
    <w:multiLevelType w:val="hybridMultilevel"/>
    <w:tmpl w:val="0A2443B4"/>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nsid w:val="7877363E"/>
    <w:multiLevelType w:val="hybridMultilevel"/>
    <w:tmpl w:val="4BB6E03C"/>
    <w:lvl w:ilvl="0" w:tplc="6AD00CA0">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42">
    <w:nsid w:val="7B3F03E5"/>
    <w:multiLevelType w:val="hybridMultilevel"/>
    <w:tmpl w:val="8EBE9566"/>
    <w:lvl w:ilvl="0" w:tplc="6AD00CA0">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nsid w:val="7EC3528C"/>
    <w:multiLevelType w:val="hybridMultilevel"/>
    <w:tmpl w:val="9120FC7A"/>
    <w:lvl w:ilvl="0" w:tplc="B6D485AC">
      <w:start w:val="17"/>
      <w:numFmt w:val="decimal"/>
      <w:lvlText w:val="%1"/>
      <w:lvlJc w:val="left"/>
      <w:pPr>
        <w:tabs>
          <w:tab w:val="num" w:pos="1444"/>
        </w:tabs>
        <w:ind w:left="1444" w:hanging="735"/>
      </w:pPr>
      <w:rPr>
        <w:rFonts w:hint="default"/>
      </w:rPr>
    </w:lvl>
    <w:lvl w:ilvl="1" w:tplc="0C0A0019" w:tentative="1">
      <w:start w:val="1"/>
      <w:numFmt w:val="lowerLetter"/>
      <w:lvlText w:val="%2."/>
      <w:lvlJc w:val="left"/>
      <w:pPr>
        <w:tabs>
          <w:tab w:val="num" w:pos="1789"/>
        </w:tabs>
        <w:ind w:left="1789" w:hanging="360"/>
      </w:pPr>
    </w:lvl>
    <w:lvl w:ilvl="2" w:tplc="0C0A001B" w:tentative="1">
      <w:start w:val="1"/>
      <w:numFmt w:val="lowerRoman"/>
      <w:lvlText w:val="%3."/>
      <w:lvlJc w:val="right"/>
      <w:pPr>
        <w:tabs>
          <w:tab w:val="num" w:pos="2509"/>
        </w:tabs>
        <w:ind w:left="2509" w:hanging="180"/>
      </w:pPr>
    </w:lvl>
    <w:lvl w:ilvl="3" w:tplc="0C0A000F" w:tentative="1">
      <w:start w:val="1"/>
      <w:numFmt w:val="decimal"/>
      <w:lvlText w:val="%4."/>
      <w:lvlJc w:val="left"/>
      <w:pPr>
        <w:tabs>
          <w:tab w:val="num" w:pos="3229"/>
        </w:tabs>
        <w:ind w:left="3229" w:hanging="360"/>
      </w:pPr>
    </w:lvl>
    <w:lvl w:ilvl="4" w:tplc="0C0A0019" w:tentative="1">
      <w:start w:val="1"/>
      <w:numFmt w:val="lowerLetter"/>
      <w:lvlText w:val="%5."/>
      <w:lvlJc w:val="left"/>
      <w:pPr>
        <w:tabs>
          <w:tab w:val="num" w:pos="3949"/>
        </w:tabs>
        <w:ind w:left="3949" w:hanging="360"/>
      </w:pPr>
    </w:lvl>
    <w:lvl w:ilvl="5" w:tplc="0C0A001B" w:tentative="1">
      <w:start w:val="1"/>
      <w:numFmt w:val="lowerRoman"/>
      <w:lvlText w:val="%6."/>
      <w:lvlJc w:val="right"/>
      <w:pPr>
        <w:tabs>
          <w:tab w:val="num" w:pos="4669"/>
        </w:tabs>
        <w:ind w:left="4669" w:hanging="180"/>
      </w:pPr>
    </w:lvl>
    <w:lvl w:ilvl="6" w:tplc="0C0A000F" w:tentative="1">
      <w:start w:val="1"/>
      <w:numFmt w:val="decimal"/>
      <w:lvlText w:val="%7."/>
      <w:lvlJc w:val="left"/>
      <w:pPr>
        <w:tabs>
          <w:tab w:val="num" w:pos="5389"/>
        </w:tabs>
        <w:ind w:left="5389" w:hanging="360"/>
      </w:pPr>
    </w:lvl>
    <w:lvl w:ilvl="7" w:tplc="0C0A0019" w:tentative="1">
      <w:start w:val="1"/>
      <w:numFmt w:val="lowerLetter"/>
      <w:lvlText w:val="%8."/>
      <w:lvlJc w:val="left"/>
      <w:pPr>
        <w:tabs>
          <w:tab w:val="num" w:pos="6109"/>
        </w:tabs>
        <w:ind w:left="6109" w:hanging="360"/>
      </w:pPr>
    </w:lvl>
    <w:lvl w:ilvl="8" w:tplc="0C0A001B" w:tentative="1">
      <w:start w:val="1"/>
      <w:numFmt w:val="lowerRoman"/>
      <w:lvlText w:val="%9."/>
      <w:lvlJc w:val="right"/>
      <w:pPr>
        <w:tabs>
          <w:tab w:val="num" w:pos="6829"/>
        </w:tabs>
        <w:ind w:left="6829" w:hanging="180"/>
      </w:pPr>
    </w:lvl>
  </w:abstractNum>
  <w:abstractNum w:abstractNumId="44">
    <w:nsid w:val="7F6E7BF8"/>
    <w:multiLevelType w:val="hybridMultilevel"/>
    <w:tmpl w:val="32C416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0"/>
  </w:num>
  <w:num w:numId="2">
    <w:abstractNumId w:val="31"/>
  </w:num>
  <w:num w:numId="3">
    <w:abstractNumId w:val="43"/>
  </w:num>
  <w:num w:numId="4">
    <w:abstractNumId w:val="10"/>
  </w:num>
  <w:num w:numId="5">
    <w:abstractNumId w:val="14"/>
  </w:num>
  <w:num w:numId="6">
    <w:abstractNumId w:val="15"/>
  </w:num>
  <w:num w:numId="7">
    <w:abstractNumId w:val="1"/>
  </w:num>
  <w:num w:numId="8">
    <w:abstractNumId w:val="35"/>
  </w:num>
  <w:num w:numId="9">
    <w:abstractNumId w:val="26"/>
  </w:num>
  <w:num w:numId="10">
    <w:abstractNumId w:val="17"/>
  </w:num>
  <w:num w:numId="11">
    <w:abstractNumId w:val="34"/>
  </w:num>
  <w:num w:numId="12">
    <w:abstractNumId w:val="36"/>
  </w:num>
  <w:num w:numId="13">
    <w:abstractNumId w:val="39"/>
  </w:num>
  <w:num w:numId="14">
    <w:abstractNumId w:val="42"/>
  </w:num>
  <w:num w:numId="15">
    <w:abstractNumId w:val="38"/>
  </w:num>
  <w:num w:numId="16">
    <w:abstractNumId w:val="9"/>
  </w:num>
  <w:num w:numId="17">
    <w:abstractNumId w:val="0"/>
  </w:num>
  <w:num w:numId="18">
    <w:abstractNumId w:val="37"/>
  </w:num>
  <w:num w:numId="19">
    <w:abstractNumId w:val="29"/>
  </w:num>
  <w:num w:numId="20">
    <w:abstractNumId w:val="33"/>
  </w:num>
  <w:num w:numId="21">
    <w:abstractNumId w:val="25"/>
  </w:num>
  <w:num w:numId="22">
    <w:abstractNumId w:val="27"/>
  </w:num>
  <w:num w:numId="23">
    <w:abstractNumId w:val="16"/>
  </w:num>
  <w:num w:numId="24">
    <w:abstractNumId w:val="33"/>
  </w:num>
  <w:num w:numId="25">
    <w:abstractNumId w:val="37"/>
  </w:num>
  <w:num w:numId="26">
    <w:abstractNumId w:val="41"/>
  </w:num>
  <w:num w:numId="27">
    <w:abstractNumId w:val="32"/>
  </w:num>
  <w:num w:numId="28">
    <w:abstractNumId w:val="22"/>
  </w:num>
  <w:num w:numId="29">
    <w:abstractNumId w:val="28"/>
  </w:num>
  <w:num w:numId="30">
    <w:abstractNumId w:val="24"/>
  </w:num>
  <w:num w:numId="31">
    <w:abstractNumId w:val="11"/>
  </w:num>
  <w:num w:numId="32">
    <w:abstractNumId w:val="12"/>
  </w:num>
  <w:num w:numId="33">
    <w:abstractNumId w:val="21"/>
  </w:num>
  <w:num w:numId="34">
    <w:abstractNumId w:val="40"/>
  </w:num>
  <w:num w:numId="35">
    <w:abstractNumId w:val="23"/>
  </w:num>
  <w:num w:numId="36">
    <w:abstractNumId w:val="20"/>
  </w:num>
  <w:num w:numId="37">
    <w:abstractNumId w:val="19"/>
  </w:num>
  <w:num w:numId="38">
    <w:abstractNumId w:val="0"/>
  </w:num>
  <w:num w:numId="39">
    <w:abstractNumId w:val="1"/>
  </w:num>
  <w:num w:numId="40">
    <w:abstractNumId w:val="34"/>
  </w:num>
  <w:num w:numId="41">
    <w:abstractNumId w:val="44"/>
  </w:num>
  <w:num w:numId="42">
    <w:abstractNumId w:val="13"/>
  </w:num>
  <w:num w:numId="43">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AR" w:vendorID="9" w:dllVersion="512" w:checkStyle="1"/>
  <w:activeWritingStyle w:appName="MSWord" w:lang="pt-BR" w:vendorID="1" w:dllVersion="513" w:checkStyle="1"/>
  <w:activeWritingStyle w:appName="MSWord" w:lang="pt-PT"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6B3"/>
    <w:rsid w:val="0000344A"/>
    <w:rsid w:val="000047C5"/>
    <w:rsid w:val="00006CB7"/>
    <w:rsid w:val="000102E5"/>
    <w:rsid w:val="0001107C"/>
    <w:rsid w:val="00011A11"/>
    <w:rsid w:val="00014D3E"/>
    <w:rsid w:val="0001571C"/>
    <w:rsid w:val="00015CE8"/>
    <w:rsid w:val="00022E6B"/>
    <w:rsid w:val="000232C2"/>
    <w:rsid w:val="000261EC"/>
    <w:rsid w:val="00026B73"/>
    <w:rsid w:val="00027596"/>
    <w:rsid w:val="00027FCE"/>
    <w:rsid w:val="00032663"/>
    <w:rsid w:val="00032DEA"/>
    <w:rsid w:val="00036E98"/>
    <w:rsid w:val="000379E7"/>
    <w:rsid w:val="00037C13"/>
    <w:rsid w:val="00041151"/>
    <w:rsid w:val="0004210A"/>
    <w:rsid w:val="00042785"/>
    <w:rsid w:val="0004291D"/>
    <w:rsid w:val="000450F5"/>
    <w:rsid w:val="00045898"/>
    <w:rsid w:val="00047618"/>
    <w:rsid w:val="00051F00"/>
    <w:rsid w:val="00052939"/>
    <w:rsid w:val="00052F5F"/>
    <w:rsid w:val="00054294"/>
    <w:rsid w:val="00054646"/>
    <w:rsid w:val="00056472"/>
    <w:rsid w:val="0005723C"/>
    <w:rsid w:val="00057472"/>
    <w:rsid w:val="0005777F"/>
    <w:rsid w:val="00057E7D"/>
    <w:rsid w:val="00057EE9"/>
    <w:rsid w:val="000620DB"/>
    <w:rsid w:val="000620E8"/>
    <w:rsid w:val="000620EC"/>
    <w:rsid w:val="00063104"/>
    <w:rsid w:val="000645D2"/>
    <w:rsid w:val="000650EA"/>
    <w:rsid w:val="00065CDF"/>
    <w:rsid w:val="00065E84"/>
    <w:rsid w:val="000660E0"/>
    <w:rsid w:val="00066841"/>
    <w:rsid w:val="00067830"/>
    <w:rsid w:val="00067CE1"/>
    <w:rsid w:val="00073F49"/>
    <w:rsid w:val="000746AB"/>
    <w:rsid w:val="0007534A"/>
    <w:rsid w:val="0007771F"/>
    <w:rsid w:val="000813FC"/>
    <w:rsid w:val="000815FB"/>
    <w:rsid w:val="00081993"/>
    <w:rsid w:val="00081A3A"/>
    <w:rsid w:val="000823D3"/>
    <w:rsid w:val="00082D10"/>
    <w:rsid w:val="0008364E"/>
    <w:rsid w:val="00085325"/>
    <w:rsid w:val="000853AF"/>
    <w:rsid w:val="00085A7E"/>
    <w:rsid w:val="000868E5"/>
    <w:rsid w:val="0009183E"/>
    <w:rsid w:val="000925E1"/>
    <w:rsid w:val="00093559"/>
    <w:rsid w:val="00096951"/>
    <w:rsid w:val="00097BDC"/>
    <w:rsid w:val="000A051E"/>
    <w:rsid w:val="000A07D3"/>
    <w:rsid w:val="000A3820"/>
    <w:rsid w:val="000A4010"/>
    <w:rsid w:val="000A4F75"/>
    <w:rsid w:val="000A581D"/>
    <w:rsid w:val="000A6774"/>
    <w:rsid w:val="000A7DA3"/>
    <w:rsid w:val="000A7E10"/>
    <w:rsid w:val="000B116D"/>
    <w:rsid w:val="000B486F"/>
    <w:rsid w:val="000B5194"/>
    <w:rsid w:val="000B6AF1"/>
    <w:rsid w:val="000B6B66"/>
    <w:rsid w:val="000B797C"/>
    <w:rsid w:val="000C2780"/>
    <w:rsid w:val="000C2D02"/>
    <w:rsid w:val="000C3510"/>
    <w:rsid w:val="000C37F0"/>
    <w:rsid w:val="000C38F9"/>
    <w:rsid w:val="000C4D68"/>
    <w:rsid w:val="000C75E3"/>
    <w:rsid w:val="000C7CA7"/>
    <w:rsid w:val="000D0807"/>
    <w:rsid w:val="000D5692"/>
    <w:rsid w:val="000D5F25"/>
    <w:rsid w:val="000E2110"/>
    <w:rsid w:val="000E35B6"/>
    <w:rsid w:val="000E5792"/>
    <w:rsid w:val="000E5ED9"/>
    <w:rsid w:val="000E66BB"/>
    <w:rsid w:val="000E6FCB"/>
    <w:rsid w:val="000E72F1"/>
    <w:rsid w:val="000F006B"/>
    <w:rsid w:val="000F0DC0"/>
    <w:rsid w:val="000F1743"/>
    <w:rsid w:val="000F2230"/>
    <w:rsid w:val="000F233B"/>
    <w:rsid w:val="000F603E"/>
    <w:rsid w:val="000F6699"/>
    <w:rsid w:val="000F7313"/>
    <w:rsid w:val="000F793E"/>
    <w:rsid w:val="001001E5"/>
    <w:rsid w:val="001007FA"/>
    <w:rsid w:val="00100DFA"/>
    <w:rsid w:val="00102D9B"/>
    <w:rsid w:val="00102F3F"/>
    <w:rsid w:val="0010772B"/>
    <w:rsid w:val="00111ADB"/>
    <w:rsid w:val="00111F92"/>
    <w:rsid w:val="001129C8"/>
    <w:rsid w:val="00112C24"/>
    <w:rsid w:val="001141BD"/>
    <w:rsid w:val="00114C18"/>
    <w:rsid w:val="00115298"/>
    <w:rsid w:val="001167AF"/>
    <w:rsid w:val="00117546"/>
    <w:rsid w:val="00117DBB"/>
    <w:rsid w:val="001218E1"/>
    <w:rsid w:val="00122B2C"/>
    <w:rsid w:val="001245BB"/>
    <w:rsid w:val="0013153E"/>
    <w:rsid w:val="00132F3E"/>
    <w:rsid w:val="00137072"/>
    <w:rsid w:val="00140216"/>
    <w:rsid w:val="00140DBE"/>
    <w:rsid w:val="0014283A"/>
    <w:rsid w:val="00143E17"/>
    <w:rsid w:val="0014440F"/>
    <w:rsid w:val="001471A2"/>
    <w:rsid w:val="00151178"/>
    <w:rsid w:val="00151501"/>
    <w:rsid w:val="001515E3"/>
    <w:rsid w:val="001552EA"/>
    <w:rsid w:val="00156CA5"/>
    <w:rsid w:val="00157D2B"/>
    <w:rsid w:val="00157E5F"/>
    <w:rsid w:val="00160ECD"/>
    <w:rsid w:val="00163371"/>
    <w:rsid w:val="0016449B"/>
    <w:rsid w:val="00165650"/>
    <w:rsid w:val="00166EA5"/>
    <w:rsid w:val="00167446"/>
    <w:rsid w:val="00167E11"/>
    <w:rsid w:val="00171710"/>
    <w:rsid w:val="00171BDB"/>
    <w:rsid w:val="00172111"/>
    <w:rsid w:val="00172144"/>
    <w:rsid w:val="001742DD"/>
    <w:rsid w:val="00174949"/>
    <w:rsid w:val="00174F96"/>
    <w:rsid w:val="00177217"/>
    <w:rsid w:val="0018011E"/>
    <w:rsid w:val="00180D2F"/>
    <w:rsid w:val="0018465D"/>
    <w:rsid w:val="00187826"/>
    <w:rsid w:val="00192293"/>
    <w:rsid w:val="0019232C"/>
    <w:rsid w:val="0019305D"/>
    <w:rsid w:val="00193943"/>
    <w:rsid w:val="00194BF6"/>
    <w:rsid w:val="001958EC"/>
    <w:rsid w:val="001970F8"/>
    <w:rsid w:val="00197691"/>
    <w:rsid w:val="001A01C4"/>
    <w:rsid w:val="001A15BA"/>
    <w:rsid w:val="001A3341"/>
    <w:rsid w:val="001A3A42"/>
    <w:rsid w:val="001A3DD4"/>
    <w:rsid w:val="001A48EA"/>
    <w:rsid w:val="001A607F"/>
    <w:rsid w:val="001A753B"/>
    <w:rsid w:val="001B0F4C"/>
    <w:rsid w:val="001B2778"/>
    <w:rsid w:val="001B28E7"/>
    <w:rsid w:val="001B2DDF"/>
    <w:rsid w:val="001B4CE2"/>
    <w:rsid w:val="001B67A6"/>
    <w:rsid w:val="001C2194"/>
    <w:rsid w:val="001C29C4"/>
    <w:rsid w:val="001C33AE"/>
    <w:rsid w:val="001C46BC"/>
    <w:rsid w:val="001C577B"/>
    <w:rsid w:val="001C6725"/>
    <w:rsid w:val="001C71AD"/>
    <w:rsid w:val="001C7F5E"/>
    <w:rsid w:val="001D06B6"/>
    <w:rsid w:val="001D0BBC"/>
    <w:rsid w:val="001D23CA"/>
    <w:rsid w:val="001D2A40"/>
    <w:rsid w:val="001D36EC"/>
    <w:rsid w:val="001D4800"/>
    <w:rsid w:val="001D4D96"/>
    <w:rsid w:val="001D500E"/>
    <w:rsid w:val="001D6D78"/>
    <w:rsid w:val="001D7994"/>
    <w:rsid w:val="001E03AD"/>
    <w:rsid w:val="001E04F6"/>
    <w:rsid w:val="001E1903"/>
    <w:rsid w:val="001E2843"/>
    <w:rsid w:val="001E44A8"/>
    <w:rsid w:val="001E4E71"/>
    <w:rsid w:val="001E564B"/>
    <w:rsid w:val="001E5F2A"/>
    <w:rsid w:val="001E63D3"/>
    <w:rsid w:val="001E6E97"/>
    <w:rsid w:val="001E7973"/>
    <w:rsid w:val="001F00F7"/>
    <w:rsid w:val="001F136C"/>
    <w:rsid w:val="001F19F6"/>
    <w:rsid w:val="001F2C9F"/>
    <w:rsid w:val="001F3517"/>
    <w:rsid w:val="001F3D72"/>
    <w:rsid w:val="001F5768"/>
    <w:rsid w:val="001F61D9"/>
    <w:rsid w:val="001F64FB"/>
    <w:rsid w:val="001F6C0F"/>
    <w:rsid w:val="002029E3"/>
    <w:rsid w:val="00202D20"/>
    <w:rsid w:val="0020305B"/>
    <w:rsid w:val="002031B4"/>
    <w:rsid w:val="002042D9"/>
    <w:rsid w:val="002059EC"/>
    <w:rsid w:val="00205DAE"/>
    <w:rsid w:val="002066EE"/>
    <w:rsid w:val="0020762B"/>
    <w:rsid w:val="00211270"/>
    <w:rsid w:val="00213E6A"/>
    <w:rsid w:val="002144F1"/>
    <w:rsid w:val="002165EB"/>
    <w:rsid w:val="002205F5"/>
    <w:rsid w:val="00220B1D"/>
    <w:rsid w:val="00220E6D"/>
    <w:rsid w:val="002210F2"/>
    <w:rsid w:val="00221C03"/>
    <w:rsid w:val="00223B02"/>
    <w:rsid w:val="00223B0C"/>
    <w:rsid w:val="002243B7"/>
    <w:rsid w:val="00224FA5"/>
    <w:rsid w:val="00226F63"/>
    <w:rsid w:val="00227036"/>
    <w:rsid w:val="002310B2"/>
    <w:rsid w:val="00232A86"/>
    <w:rsid w:val="00232D08"/>
    <w:rsid w:val="0023304B"/>
    <w:rsid w:val="00233AA9"/>
    <w:rsid w:val="00235B74"/>
    <w:rsid w:val="00237825"/>
    <w:rsid w:val="0024326B"/>
    <w:rsid w:val="002455B0"/>
    <w:rsid w:val="00245622"/>
    <w:rsid w:val="00245C6C"/>
    <w:rsid w:val="00247905"/>
    <w:rsid w:val="002479AA"/>
    <w:rsid w:val="0025033E"/>
    <w:rsid w:val="00250B2F"/>
    <w:rsid w:val="00250EFE"/>
    <w:rsid w:val="00251B68"/>
    <w:rsid w:val="00253687"/>
    <w:rsid w:val="00253D02"/>
    <w:rsid w:val="00254891"/>
    <w:rsid w:val="002558A7"/>
    <w:rsid w:val="00255B47"/>
    <w:rsid w:val="0025605C"/>
    <w:rsid w:val="00257213"/>
    <w:rsid w:val="00261956"/>
    <w:rsid w:val="00266AB5"/>
    <w:rsid w:val="00267494"/>
    <w:rsid w:val="00271F90"/>
    <w:rsid w:val="00273868"/>
    <w:rsid w:val="002739E9"/>
    <w:rsid w:val="0027423A"/>
    <w:rsid w:val="00275611"/>
    <w:rsid w:val="00275696"/>
    <w:rsid w:val="0028025F"/>
    <w:rsid w:val="00280611"/>
    <w:rsid w:val="00281714"/>
    <w:rsid w:val="002827AA"/>
    <w:rsid w:val="00282ACB"/>
    <w:rsid w:val="00283848"/>
    <w:rsid w:val="0028388D"/>
    <w:rsid w:val="00283E20"/>
    <w:rsid w:val="00283EB1"/>
    <w:rsid w:val="002841F5"/>
    <w:rsid w:val="00284A36"/>
    <w:rsid w:val="00287922"/>
    <w:rsid w:val="00297042"/>
    <w:rsid w:val="00297B7E"/>
    <w:rsid w:val="002A38A7"/>
    <w:rsid w:val="002A438A"/>
    <w:rsid w:val="002A450C"/>
    <w:rsid w:val="002A4518"/>
    <w:rsid w:val="002A524E"/>
    <w:rsid w:val="002A55A2"/>
    <w:rsid w:val="002A6292"/>
    <w:rsid w:val="002A6D4B"/>
    <w:rsid w:val="002B08AF"/>
    <w:rsid w:val="002B0E72"/>
    <w:rsid w:val="002B3B23"/>
    <w:rsid w:val="002B3FD0"/>
    <w:rsid w:val="002B564F"/>
    <w:rsid w:val="002B5BD9"/>
    <w:rsid w:val="002B5E59"/>
    <w:rsid w:val="002B6204"/>
    <w:rsid w:val="002B641A"/>
    <w:rsid w:val="002B6D67"/>
    <w:rsid w:val="002C2A99"/>
    <w:rsid w:val="002C2F4A"/>
    <w:rsid w:val="002C33F6"/>
    <w:rsid w:val="002C4A59"/>
    <w:rsid w:val="002C4B92"/>
    <w:rsid w:val="002C4CA0"/>
    <w:rsid w:val="002C5CF0"/>
    <w:rsid w:val="002C6B9F"/>
    <w:rsid w:val="002C6E8D"/>
    <w:rsid w:val="002C71D1"/>
    <w:rsid w:val="002C796E"/>
    <w:rsid w:val="002C7FD9"/>
    <w:rsid w:val="002D1593"/>
    <w:rsid w:val="002D1CDF"/>
    <w:rsid w:val="002D260C"/>
    <w:rsid w:val="002D2B43"/>
    <w:rsid w:val="002D39A7"/>
    <w:rsid w:val="002D470C"/>
    <w:rsid w:val="002D735D"/>
    <w:rsid w:val="002E0296"/>
    <w:rsid w:val="002E0E6B"/>
    <w:rsid w:val="002E1D94"/>
    <w:rsid w:val="002E2539"/>
    <w:rsid w:val="002E7324"/>
    <w:rsid w:val="002F14D0"/>
    <w:rsid w:val="002F230E"/>
    <w:rsid w:val="002F2F1B"/>
    <w:rsid w:val="002F4591"/>
    <w:rsid w:val="002F67C1"/>
    <w:rsid w:val="002F6A36"/>
    <w:rsid w:val="00300F45"/>
    <w:rsid w:val="00305FE1"/>
    <w:rsid w:val="00306A8E"/>
    <w:rsid w:val="00307783"/>
    <w:rsid w:val="00310FC2"/>
    <w:rsid w:val="003111BB"/>
    <w:rsid w:val="00311358"/>
    <w:rsid w:val="00312401"/>
    <w:rsid w:val="00312F02"/>
    <w:rsid w:val="0031374B"/>
    <w:rsid w:val="003145F9"/>
    <w:rsid w:val="00316687"/>
    <w:rsid w:val="00317372"/>
    <w:rsid w:val="003209AC"/>
    <w:rsid w:val="00320A1A"/>
    <w:rsid w:val="00320CEE"/>
    <w:rsid w:val="0032160F"/>
    <w:rsid w:val="00322F88"/>
    <w:rsid w:val="003232D6"/>
    <w:rsid w:val="00324366"/>
    <w:rsid w:val="003243A9"/>
    <w:rsid w:val="00324BE3"/>
    <w:rsid w:val="00326085"/>
    <w:rsid w:val="0032618C"/>
    <w:rsid w:val="00326247"/>
    <w:rsid w:val="003264A3"/>
    <w:rsid w:val="0033289A"/>
    <w:rsid w:val="00333119"/>
    <w:rsid w:val="00333428"/>
    <w:rsid w:val="00334E80"/>
    <w:rsid w:val="00334F95"/>
    <w:rsid w:val="003363D8"/>
    <w:rsid w:val="00340BAE"/>
    <w:rsid w:val="00340E76"/>
    <w:rsid w:val="003412E7"/>
    <w:rsid w:val="003445BA"/>
    <w:rsid w:val="00347159"/>
    <w:rsid w:val="0035099A"/>
    <w:rsid w:val="00350C58"/>
    <w:rsid w:val="00352669"/>
    <w:rsid w:val="00353481"/>
    <w:rsid w:val="00355519"/>
    <w:rsid w:val="00360688"/>
    <w:rsid w:val="00360BDB"/>
    <w:rsid w:val="00360C2D"/>
    <w:rsid w:val="00362D5A"/>
    <w:rsid w:val="0036310E"/>
    <w:rsid w:val="003648B4"/>
    <w:rsid w:val="00365AEC"/>
    <w:rsid w:val="00366038"/>
    <w:rsid w:val="003667D8"/>
    <w:rsid w:val="00366D23"/>
    <w:rsid w:val="00370BFD"/>
    <w:rsid w:val="00372F59"/>
    <w:rsid w:val="00374531"/>
    <w:rsid w:val="00374A67"/>
    <w:rsid w:val="00374F3A"/>
    <w:rsid w:val="00374FCC"/>
    <w:rsid w:val="0037631B"/>
    <w:rsid w:val="00376D13"/>
    <w:rsid w:val="00377E71"/>
    <w:rsid w:val="00381043"/>
    <w:rsid w:val="00382AA4"/>
    <w:rsid w:val="00383D64"/>
    <w:rsid w:val="00383F02"/>
    <w:rsid w:val="00383F07"/>
    <w:rsid w:val="00387633"/>
    <w:rsid w:val="00391677"/>
    <w:rsid w:val="00392045"/>
    <w:rsid w:val="003936D4"/>
    <w:rsid w:val="003941A2"/>
    <w:rsid w:val="003956A3"/>
    <w:rsid w:val="003967C5"/>
    <w:rsid w:val="00396A84"/>
    <w:rsid w:val="0039710C"/>
    <w:rsid w:val="003A0153"/>
    <w:rsid w:val="003A0A83"/>
    <w:rsid w:val="003A0E9A"/>
    <w:rsid w:val="003A225A"/>
    <w:rsid w:val="003A22CF"/>
    <w:rsid w:val="003A391F"/>
    <w:rsid w:val="003A3FEC"/>
    <w:rsid w:val="003A4CC2"/>
    <w:rsid w:val="003A5752"/>
    <w:rsid w:val="003A77BF"/>
    <w:rsid w:val="003A7C0B"/>
    <w:rsid w:val="003B15B4"/>
    <w:rsid w:val="003B2A7A"/>
    <w:rsid w:val="003B41F3"/>
    <w:rsid w:val="003B6AF2"/>
    <w:rsid w:val="003B6B4E"/>
    <w:rsid w:val="003C0753"/>
    <w:rsid w:val="003C0EC0"/>
    <w:rsid w:val="003C1AF5"/>
    <w:rsid w:val="003C1FF0"/>
    <w:rsid w:val="003C2272"/>
    <w:rsid w:val="003C2454"/>
    <w:rsid w:val="003C400C"/>
    <w:rsid w:val="003C48A8"/>
    <w:rsid w:val="003C4C71"/>
    <w:rsid w:val="003C6792"/>
    <w:rsid w:val="003C67CA"/>
    <w:rsid w:val="003D0339"/>
    <w:rsid w:val="003D2F50"/>
    <w:rsid w:val="003D4EE8"/>
    <w:rsid w:val="003D6176"/>
    <w:rsid w:val="003D6AFE"/>
    <w:rsid w:val="003E11B9"/>
    <w:rsid w:val="003E29D4"/>
    <w:rsid w:val="003E328E"/>
    <w:rsid w:val="003E449F"/>
    <w:rsid w:val="003E4C05"/>
    <w:rsid w:val="003E4D9A"/>
    <w:rsid w:val="003E50AB"/>
    <w:rsid w:val="003E642F"/>
    <w:rsid w:val="003F2C56"/>
    <w:rsid w:val="003F6150"/>
    <w:rsid w:val="003F6289"/>
    <w:rsid w:val="003F63F4"/>
    <w:rsid w:val="003F7C20"/>
    <w:rsid w:val="0040237B"/>
    <w:rsid w:val="004025A8"/>
    <w:rsid w:val="00402A71"/>
    <w:rsid w:val="00403DB0"/>
    <w:rsid w:val="00403F64"/>
    <w:rsid w:val="00404CFB"/>
    <w:rsid w:val="00406481"/>
    <w:rsid w:val="00407193"/>
    <w:rsid w:val="00407B28"/>
    <w:rsid w:val="00407B3C"/>
    <w:rsid w:val="00412FC2"/>
    <w:rsid w:val="004151AF"/>
    <w:rsid w:val="00415E76"/>
    <w:rsid w:val="00417258"/>
    <w:rsid w:val="00421243"/>
    <w:rsid w:val="004235D9"/>
    <w:rsid w:val="004249B8"/>
    <w:rsid w:val="00425C02"/>
    <w:rsid w:val="004304CC"/>
    <w:rsid w:val="00430AF1"/>
    <w:rsid w:val="00430CA9"/>
    <w:rsid w:val="00432E1C"/>
    <w:rsid w:val="00433502"/>
    <w:rsid w:val="00434BA6"/>
    <w:rsid w:val="0043537E"/>
    <w:rsid w:val="004355D0"/>
    <w:rsid w:val="00436353"/>
    <w:rsid w:val="00436392"/>
    <w:rsid w:val="00440508"/>
    <w:rsid w:val="0044091B"/>
    <w:rsid w:val="00442240"/>
    <w:rsid w:val="00443325"/>
    <w:rsid w:val="004447B3"/>
    <w:rsid w:val="0044516C"/>
    <w:rsid w:val="004475F2"/>
    <w:rsid w:val="004476F8"/>
    <w:rsid w:val="0045075D"/>
    <w:rsid w:val="00450DB1"/>
    <w:rsid w:val="00452E5F"/>
    <w:rsid w:val="0045397C"/>
    <w:rsid w:val="00454B38"/>
    <w:rsid w:val="00455EA9"/>
    <w:rsid w:val="00456057"/>
    <w:rsid w:val="00461005"/>
    <w:rsid w:val="00461E8A"/>
    <w:rsid w:val="004629A0"/>
    <w:rsid w:val="004656D2"/>
    <w:rsid w:val="00466C53"/>
    <w:rsid w:val="00466F97"/>
    <w:rsid w:val="004706A1"/>
    <w:rsid w:val="004711CD"/>
    <w:rsid w:val="004715F7"/>
    <w:rsid w:val="0047217A"/>
    <w:rsid w:val="00472DBC"/>
    <w:rsid w:val="0047302C"/>
    <w:rsid w:val="00474590"/>
    <w:rsid w:val="00474CAC"/>
    <w:rsid w:val="00475749"/>
    <w:rsid w:val="00477195"/>
    <w:rsid w:val="004775CD"/>
    <w:rsid w:val="004779F5"/>
    <w:rsid w:val="0048261E"/>
    <w:rsid w:val="00484A7F"/>
    <w:rsid w:val="004861DC"/>
    <w:rsid w:val="00486331"/>
    <w:rsid w:val="00487748"/>
    <w:rsid w:val="00492C04"/>
    <w:rsid w:val="004942A3"/>
    <w:rsid w:val="00494FCD"/>
    <w:rsid w:val="00495B0A"/>
    <w:rsid w:val="004A153C"/>
    <w:rsid w:val="004A2F09"/>
    <w:rsid w:val="004A3C2B"/>
    <w:rsid w:val="004A40FF"/>
    <w:rsid w:val="004A63BF"/>
    <w:rsid w:val="004A71B9"/>
    <w:rsid w:val="004A7256"/>
    <w:rsid w:val="004A7DB6"/>
    <w:rsid w:val="004A7F71"/>
    <w:rsid w:val="004B059A"/>
    <w:rsid w:val="004B0A89"/>
    <w:rsid w:val="004B13E2"/>
    <w:rsid w:val="004B182B"/>
    <w:rsid w:val="004B1C7A"/>
    <w:rsid w:val="004B3ECA"/>
    <w:rsid w:val="004B59B7"/>
    <w:rsid w:val="004B61CC"/>
    <w:rsid w:val="004B6E60"/>
    <w:rsid w:val="004C443C"/>
    <w:rsid w:val="004C47B2"/>
    <w:rsid w:val="004C4B04"/>
    <w:rsid w:val="004C4DE9"/>
    <w:rsid w:val="004C5B04"/>
    <w:rsid w:val="004C73E0"/>
    <w:rsid w:val="004D0DDE"/>
    <w:rsid w:val="004D1030"/>
    <w:rsid w:val="004D1439"/>
    <w:rsid w:val="004D25B2"/>
    <w:rsid w:val="004D3D1C"/>
    <w:rsid w:val="004D4C89"/>
    <w:rsid w:val="004D4F8B"/>
    <w:rsid w:val="004D615F"/>
    <w:rsid w:val="004D7287"/>
    <w:rsid w:val="004E0458"/>
    <w:rsid w:val="004E113F"/>
    <w:rsid w:val="004E32DF"/>
    <w:rsid w:val="004E4C28"/>
    <w:rsid w:val="004E54C4"/>
    <w:rsid w:val="004E57E9"/>
    <w:rsid w:val="004E6FC1"/>
    <w:rsid w:val="004E712C"/>
    <w:rsid w:val="004E75A7"/>
    <w:rsid w:val="004F0076"/>
    <w:rsid w:val="004F032C"/>
    <w:rsid w:val="004F274F"/>
    <w:rsid w:val="004F5820"/>
    <w:rsid w:val="004F6AFF"/>
    <w:rsid w:val="004F6DA8"/>
    <w:rsid w:val="004F6E9B"/>
    <w:rsid w:val="00505DAA"/>
    <w:rsid w:val="005076E8"/>
    <w:rsid w:val="005108FC"/>
    <w:rsid w:val="005118D0"/>
    <w:rsid w:val="00513695"/>
    <w:rsid w:val="00514956"/>
    <w:rsid w:val="00520302"/>
    <w:rsid w:val="0052073D"/>
    <w:rsid w:val="00521E85"/>
    <w:rsid w:val="00521EE7"/>
    <w:rsid w:val="0052624A"/>
    <w:rsid w:val="005266CE"/>
    <w:rsid w:val="00526B99"/>
    <w:rsid w:val="005305A2"/>
    <w:rsid w:val="00530D60"/>
    <w:rsid w:val="00532D09"/>
    <w:rsid w:val="00533AB6"/>
    <w:rsid w:val="00540037"/>
    <w:rsid w:val="00541890"/>
    <w:rsid w:val="00541FB5"/>
    <w:rsid w:val="005426A8"/>
    <w:rsid w:val="005443DF"/>
    <w:rsid w:val="0054445C"/>
    <w:rsid w:val="005451CB"/>
    <w:rsid w:val="00545461"/>
    <w:rsid w:val="00546C64"/>
    <w:rsid w:val="00547CA7"/>
    <w:rsid w:val="00547E38"/>
    <w:rsid w:val="00550270"/>
    <w:rsid w:val="00550321"/>
    <w:rsid w:val="00551671"/>
    <w:rsid w:val="00551737"/>
    <w:rsid w:val="00553F5F"/>
    <w:rsid w:val="00555FC3"/>
    <w:rsid w:val="00556A62"/>
    <w:rsid w:val="00557E4C"/>
    <w:rsid w:val="00560879"/>
    <w:rsid w:val="005609A7"/>
    <w:rsid w:val="00560A1D"/>
    <w:rsid w:val="00561748"/>
    <w:rsid w:val="00563081"/>
    <w:rsid w:val="0056644C"/>
    <w:rsid w:val="00566B9D"/>
    <w:rsid w:val="00567A71"/>
    <w:rsid w:val="0057391B"/>
    <w:rsid w:val="005741BC"/>
    <w:rsid w:val="00574362"/>
    <w:rsid w:val="005745FB"/>
    <w:rsid w:val="005749EB"/>
    <w:rsid w:val="00576C5B"/>
    <w:rsid w:val="00577F30"/>
    <w:rsid w:val="00580C57"/>
    <w:rsid w:val="00580CCD"/>
    <w:rsid w:val="0058205F"/>
    <w:rsid w:val="00584679"/>
    <w:rsid w:val="00586FB1"/>
    <w:rsid w:val="0059040F"/>
    <w:rsid w:val="00593AF7"/>
    <w:rsid w:val="00594F06"/>
    <w:rsid w:val="00595659"/>
    <w:rsid w:val="005A1B3D"/>
    <w:rsid w:val="005A2F0A"/>
    <w:rsid w:val="005A3336"/>
    <w:rsid w:val="005A3503"/>
    <w:rsid w:val="005A53D9"/>
    <w:rsid w:val="005A7523"/>
    <w:rsid w:val="005A7C37"/>
    <w:rsid w:val="005B17BD"/>
    <w:rsid w:val="005B3610"/>
    <w:rsid w:val="005B4819"/>
    <w:rsid w:val="005B517B"/>
    <w:rsid w:val="005B6253"/>
    <w:rsid w:val="005B7EA0"/>
    <w:rsid w:val="005C3315"/>
    <w:rsid w:val="005C43C9"/>
    <w:rsid w:val="005C48FD"/>
    <w:rsid w:val="005D1A31"/>
    <w:rsid w:val="005D3870"/>
    <w:rsid w:val="005D4A6F"/>
    <w:rsid w:val="005D56DB"/>
    <w:rsid w:val="005D5D11"/>
    <w:rsid w:val="005D5E50"/>
    <w:rsid w:val="005D7639"/>
    <w:rsid w:val="005D7E0F"/>
    <w:rsid w:val="005D7E7B"/>
    <w:rsid w:val="005E401F"/>
    <w:rsid w:val="005E58AC"/>
    <w:rsid w:val="005E5A1A"/>
    <w:rsid w:val="005E7DD8"/>
    <w:rsid w:val="005F1C29"/>
    <w:rsid w:val="005F3D49"/>
    <w:rsid w:val="005F4C72"/>
    <w:rsid w:val="005F5D51"/>
    <w:rsid w:val="005F61FE"/>
    <w:rsid w:val="00600838"/>
    <w:rsid w:val="00604190"/>
    <w:rsid w:val="00604752"/>
    <w:rsid w:val="006068DF"/>
    <w:rsid w:val="00607025"/>
    <w:rsid w:val="00607435"/>
    <w:rsid w:val="0061263B"/>
    <w:rsid w:val="006132B6"/>
    <w:rsid w:val="00613387"/>
    <w:rsid w:val="006134E4"/>
    <w:rsid w:val="006137DA"/>
    <w:rsid w:val="0061417F"/>
    <w:rsid w:val="006142E6"/>
    <w:rsid w:val="00614D51"/>
    <w:rsid w:val="00615751"/>
    <w:rsid w:val="00617BA7"/>
    <w:rsid w:val="00617EF9"/>
    <w:rsid w:val="0062295D"/>
    <w:rsid w:val="006242A8"/>
    <w:rsid w:val="00624413"/>
    <w:rsid w:val="006247FA"/>
    <w:rsid w:val="0062515A"/>
    <w:rsid w:val="00625366"/>
    <w:rsid w:val="00626C57"/>
    <w:rsid w:val="00630A1F"/>
    <w:rsid w:val="00630A42"/>
    <w:rsid w:val="00633DB0"/>
    <w:rsid w:val="00634A2A"/>
    <w:rsid w:val="00634A4E"/>
    <w:rsid w:val="00634F9B"/>
    <w:rsid w:val="00635514"/>
    <w:rsid w:val="00636735"/>
    <w:rsid w:val="006376FB"/>
    <w:rsid w:val="00637E9D"/>
    <w:rsid w:val="0064028B"/>
    <w:rsid w:val="00642A8D"/>
    <w:rsid w:val="006436BB"/>
    <w:rsid w:val="006457CC"/>
    <w:rsid w:val="0064665B"/>
    <w:rsid w:val="006469B0"/>
    <w:rsid w:val="00650979"/>
    <w:rsid w:val="006514AB"/>
    <w:rsid w:val="006516A5"/>
    <w:rsid w:val="006520FC"/>
    <w:rsid w:val="00654E7A"/>
    <w:rsid w:val="00656083"/>
    <w:rsid w:val="00656514"/>
    <w:rsid w:val="00657996"/>
    <w:rsid w:val="00660293"/>
    <w:rsid w:val="00660B26"/>
    <w:rsid w:val="00661FBC"/>
    <w:rsid w:val="006643FB"/>
    <w:rsid w:val="00664575"/>
    <w:rsid w:val="00664719"/>
    <w:rsid w:val="00672BD1"/>
    <w:rsid w:val="00673344"/>
    <w:rsid w:val="00673EC3"/>
    <w:rsid w:val="006740F7"/>
    <w:rsid w:val="00675329"/>
    <w:rsid w:val="00675E32"/>
    <w:rsid w:val="006775AE"/>
    <w:rsid w:val="00677C46"/>
    <w:rsid w:val="00681F50"/>
    <w:rsid w:val="0068286F"/>
    <w:rsid w:val="006838C5"/>
    <w:rsid w:val="00690247"/>
    <w:rsid w:val="00691AC3"/>
    <w:rsid w:val="00695B4B"/>
    <w:rsid w:val="00697CDF"/>
    <w:rsid w:val="006A4E4C"/>
    <w:rsid w:val="006A5FFA"/>
    <w:rsid w:val="006A628B"/>
    <w:rsid w:val="006B004A"/>
    <w:rsid w:val="006B0AF3"/>
    <w:rsid w:val="006B1240"/>
    <w:rsid w:val="006B191E"/>
    <w:rsid w:val="006B2C59"/>
    <w:rsid w:val="006B3E63"/>
    <w:rsid w:val="006B5470"/>
    <w:rsid w:val="006B68F4"/>
    <w:rsid w:val="006C1234"/>
    <w:rsid w:val="006C160A"/>
    <w:rsid w:val="006C34F2"/>
    <w:rsid w:val="006C5E93"/>
    <w:rsid w:val="006C7040"/>
    <w:rsid w:val="006D2322"/>
    <w:rsid w:val="006D3596"/>
    <w:rsid w:val="006D3F85"/>
    <w:rsid w:val="006D47C2"/>
    <w:rsid w:val="006D5AE6"/>
    <w:rsid w:val="006D6B81"/>
    <w:rsid w:val="006D6D45"/>
    <w:rsid w:val="006E0621"/>
    <w:rsid w:val="006E243C"/>
    <w:rsid w:val="006E57CD"/>
    <w:rsid w:val="006E5A92"/>
    <w:rsid w:val="006E6432"/>
    <w:rsid w:val="006E6AD6"/>
    <w:rsid w:val="006E721F"/>
    <w:rsid w:val="006E7341"/>
    <w:rsid w:val="006E7B71"/>
    <w:rsid w:val="006F095E"/>
    <w:rsid w:val="006F25C5"/>
    <w:rsid w:val="006F30ED"/>
    <w:rsid w:val="006F3B77"/>
    <w:rsid w:val="006F3FBD"/>
    <w:rsid w:val="006F41BB"/>
    <w:rsid w:val="006F743F"/>
    <w:rsid w:val="006F7EF6"/>
    <w:rsid w:val="007006F4"/>
    <w:rsid w:val="00701EDE"/>
    <w:rsid w:val="00702DF2"/>
    <w:rsid w:val="0070341B"/>
    <w:rsid w:val="007045EE"/>
    <w:rsid w:val="00705292"/>
    <w:rsid w:val="00705B97"/>
    <w:rsid w:val="00706FD2"/>
    <w:rsid w:val="00712835"/>
    <w:rsid w:val="00713D82"/>
    <w:rsid w:val="00714113"/>
    <w:rsid w:val="0071424D"/>
    <w:rsid w:val="00714A8C"/>
    <w:rsid w:val="00714B8D"/>
    <w:rsid w:val="007159B6"/>
    <w:rsid w:val="00715D89"/>
    <w:rsid w:val="007229B3"/>
    <w:rsid w:val="00724C61"/>
    <w:rsid w:val="007256AA"/>
    <w:rsid w:val="00725B17"/>
    <w:rsid w:val="0073078D"/>
    <w:rsid w:val="00731349"/>
    <w:rsid w:val="00731F5E"/>
    <w:rsid w:val="00732517"/>
    <w:rsid w:val="00732FAB"/>
    <w:rsid w:val="007332BD"/>
    <w:rsid w:val="00733E21"/>
    <w:rsid w:val="00735278"/>
    <w:rsid w:val="0074134E"/>
    <w:rsid w:val="007417E1"/>
    <w:rsid w:val="00742433"/>
    <w:rsid w:val="007427DD"/>
    <w:rsid w:val="00742E5F"/>
    <w:rsid w:val="00744DC1"/>
    <w:rsid w:val="007453C0"/>
    <w:rsid w:val="0074598E"/>
    <w:rsid w:val="007467C3"/>
    <w:rsid w:val="00746913"/>
    <w:rsid w:val="00751398"/>
    <w:rsid w:val="00751B3E"/>
    <w:rsid w:val="00752C7A"/>
    <w:rsid w:val="00753024"/>
    <w:rsid w:val="007531FB"/>
    <w:rsid w:val="007547D4"/>
    <w:rsid w:val="007551E0"/>
    <w:rsid w:val="00757EFF"/>
    <w:rsid w:val="00761403"/>
    <w:rsid w:val="007616F9"/>
    <w:rsid w:val="00761865"/>
    <w:rsid w:val="007618B5"/>
    <w:rsid w:val="00761F47"/>
    <w:rsid w:val="00763546"/>
    <w:rsid w:val="007635B0"/>
    <w:rsid w:val="00764037"/>
    <w:rsid w:val="00764448"/>
    <w:rsid w:val="00764E8C"/>
    <w:rsid w:val="00764FDB"/>
    <w:rsid w:val="00766C69"/>
    <w:rsid w:val="00766EC7"/>
    <w:rsid w:val="007675B0"/>
    <w:rsid w:val="00772A51"/>
    <w:rsid w:val="00773143"/>
    <w:rsid w:val="00774559"/>
    <w:rsid w:val="00774EDA"/>
    <w:rsid w:val="00776CB7"/>
    <w:rsid w:val="00776F45"/>
    <w:rsid w:val="00777A9D"/>
    <w:rsid w:val="00777C8D"/>
    <w:rsid w:val="00780F18"/>
    <w:rsid w:val="00781BA1"/>
    <w:rsid w:val="00782068"/>
    <w:rsid w:val="00784497"/>
    <w:rsid w:val="007863DA"/>
    <w:rsid w:val="00786C20"/>
    <w:rsid w:val="00787B00"/>
    <w:rsid w:val="0079052D"/>
    <w:rsid w:val="0079056E"/>
    <w:rsid w:val="0079180E"/>
    <w:rsid w:val="00791CA6"/>
    <w:rsid w:val="007926BA"/>
    <w:rsid w:val="0079441B"/>
    <w:rsid w:val="00794D72"/>
    <w:rsid w:val="007A01A2"/>
    <w:rsid w:val="007A0C07"/>
    <w:rsid w:val="007A1E18"/>
    <w:rsid w:val="007A204F"/>
    <w:rsid w:val="007A2D91"/>
    <w:rsid w:val="007A306F"/>
    <w:rsid w:val="007A44D6"/>
    <w:rsid w:val="007A60AC"/>
    <w:rsid w:val="007B0E33"/>
    <w:rsid w:val="007B1DB5"/>
    <w:rsid w:val="007B251B"/>
    <w:rsid w:val="007B518B"/>
    <w:rsid w:val="007B6C7A"/>
    <w:rsid w:val="007C08DF"/>
    <w:rsid w:val="007C0C03"/>
    <w:rsid w:val="007C16F8"/>
    <w:rsid w:val="007C2E8A"/>
    <w:rsid w:val="007C2EE0"/>
    <w:rsid w:val="007C37C9"/>
    <w:rsid w:val="007C3961"/>
    <w:rsid w:val="007C5309"/>
    <w:rsid w:val="007C5A57"/>
    <w:rsid w:val="007C5B9C"/>
    <w:rsid w:val="007D1B18"/>
    <w:rsid w:val="007D4027"/>
    <w:rsid w:val="007D4AE8"/>
    <w:rsid w:val="007D5025"/>
    <w:rsid w:val="007E0A73"/>
    <w:rsid w:val="007E31FA"/>
    <w:rsid w:val="007E4529"/>
    <w:rsid w:val="007E5F71"/>
    <w:rsid w:val="007E6773"/>
    <w:rsid w:val="007E6872"/>
    <w:rsid w:val="007E7187"/>
    <w:rsid w:val="007E7622"/>
    <w:rsid w:val="007E77E5"/>
    <w:rsid w:val="007E7AD5"/>
    <w:rsid w:val="007F1083"/>
    <w:rsid w:val="007F11BE"/>
    <w:rsid w:val="007F2A16"/>
    <w:rsid w:val="007F366B"/>
    <w:rsid w:val="007F3B3F"/>
    <w:rsid w:val="007F586C"/>
    <w:rsid w:val="007F7734"/>
    <w:rsid w:val="007F77C4"/>
    <w:rsid w:val="00800732"/>
    <w:rsid w:val="0080243D"/>
    <w:rsid w:val="008028BF"/>
    <w:rsid w:val="00803C17"/>
    <w:rsid w:val="00803FC1"/>
    <w:rsid w:val="0080473F"/>
    <w:rsid w:val="008054F7"/>
    <w:rsid w:val="00806B29"/>
    <w:rsid w:val="00806CC6"/>
    <w:rsid w:val="00807EF1"/>
    <w:rsid w:val="00812287"/>
    <w:rsid w:val="00812744"/>
    <w:rsid w:val="00816BA6"/>
    <w:rsid w:val="00821949"/>
    <w:rsid w:val="00821B23"/>
    <w:rsid w:val="00823809"/>
    <w:rsid w:val="00824375"/>
    <w:rsid w:val="00824411"/>
    <w:rsid w:val="0082568E"/>
    <w:rsid w:val="00826102"/>
    <w:rsid w:val="008276F9"/>
    <w:rsid w:val="0083227F"/>
    <w:rsid w:val="008359A8"/>
    <w:rsid w:val="0083647B"/>
    <w:rsid w:val="008370B1"/>
    <w:rsid w:val="00837F5A"/>
    <w:rsid w:val="00840FCD"/>
    <w:rsid w:val="008411A3"/>
    <w:rsid w:val="0084304F"/>
    <w:rsid w:val="00843CF7"/>
    <w:rsid w:val="00844DED"/>
    <w:rsid w:val="0084749F"/>
    <w:rsid w:val="00850295"/>
    <w:rsid w:val="008510E4"/>
    <w:rsid w:val="008535C6"/>
    <w:rsid w:val="00853C58"/>
    <w:rsid w:val="00854E78"/>
    <w:rsid w:val="00856B8B"/>
    <w:rsid w:val="00856CF6"/>
    <w:rsid w:val="00857938"/>
    <w:rsid w:val="008579C5"/>
    <w:rsid w:val="00857F44"/>
    <w:rsid w:val="00860328"/>
    <w:rsid w:val="00860983"/>
    <w:rsid w:val="00860F0F"/>
    <w:rsid w:val="0086340E"/>
    <w:rsid w:val="00864DEC"/>
    <w:rsid w:val="008651FF"/>
    <w:rsid w:val="00867107"/>
    <w:rsid w:val="008673D4"/>
    <w:rsid w:val="00871D53"/>
    <w:rsid w:val="00872D22"/>
    <w:rsid w:val="00874D97"/>
    <w:rsid w:val="00877D97"/>
    <w:rsid w:val="008811F9"/>
    <w:rsid w:val="008816BB"/>
    <w:rsid w:val="008904B6"/>
    <w:rsid w:val="0089087A"/>
    <w:rsid w:val="008925E0"/>
    <w:rsid w:val="00892CB1"/>
    <w:rsid w:val="00893035"/>
    <w:rsid w:val="008932A8"/>
    <w:rsid w:val="00894011"/>
    <w:rsid w:val="00894D2A"/>
    <w:rsid w:val="00896D6B"/>
    <w:rsid w:val="008A287E"/>
    <w:rsid w:val="008A387D"/>
    <w:rsid w:val="008A4422"/>
    <w:rsid w:val="008A572D"/>
    <w:rsid w:val="008A7F37"/>
    <w:rsid w:val="008B15EB"/>
    <w:rsid w:val="008B2441"/>
    <w:rsid w:val="008B249F"/>
    <w:rsid w:val="008B3993"/>
    <w:rsid w:val="008B3E5A"/>
    <w:rsid w:val="008B4F95"/>
    <w:rsid w:val="008B59D2"/>
    <w:rsid w:val="008B72A4"/>
    <w:rsid w:val="008C1235"/>
    <w:rsid w:val="008C19B2"/>
    <w:rsid w:val="008C1C11"/>
    <w:rsid w:val="008C2708"/>
    <w:rsid w:val="008C2F95"/>
    <w:rsid w:val="008C3D6A"/>
    <w:rsid w:val="008C3FC8"/>
    <w:rsid w:val="008D0038"/>
    <w:rsid w:val="008D07CF"/>
    <w:rsid w:val="008D1B41"/>
    <w:rsid w:val="008D1DA2"/>
    <w:rsid w:val="008D30D6"/>
    <w:rsid w:val="008D65A5"/>
    <w:rsid w:val="008D65AE"/>
    <w:rsid w:val="008D6F62"/>
    <w:rsid w:val="008E2960"/>
    <w:rsid w:val="008E2A6B"/>
    <w:rsid w:val="008E2CDE"/>
    <w:rsid w:val="008E3940"/>
    <w:rsid w:val="008E3E98"/>
    <w:rsid w:val="008E3F91"/>
    <w:rsid w:val="008E405D"/>
    <w:rsid w:val="008E5A29"/>
    <w:rsid w:val="008E6306"/>
    <w:rsid w:val="008E6A5D"/>
    <w:rsid w:val="008E7D76"/>
    <w:rsid w:val="008F0583"/>
    <w:rsid w:val="008F25D9"/>
    <w:rsid w:val="008F4217"/>
    <w:rsid w:val="008F47B6"/>
    <w:rsid w:val="008F4FE7"/>
    <w:rsid w:val="008F5130"/>
    <w:rsid w:val="008F61BE"/>
    <w:rsid w:val="008F79E0"/>
    <w:rsid w:val="00902FD9"/>
    <w:rsid w:val="00903890"/>
    <w:rsid w:val="00903DBB"/>
    <w:rsid w:val="00903E9B"/>
    <w:rsid w:val="009065D3"/>
    <w:rsid w:val="00906616"/>
    <w:rsid w:val="0090681A"/>
    <w:rsid w:val="00907180"/>
    <w:rsid w:val="00910316"/>
    <w:rsid w:val="00910CDA"/>
    <w:rsid w:val="0091266D"/>
    <w:rsid w:val="00914AE8"/>
    <w:rsid w:val="00916D86"/>
    <w:rsid w:val="009171D0"/>
    <w:rsid w:val="009200AB"/>
    <w:rsid w:val="0092021B"/>
    <w:rsid w:val="00921FDA"/>
    <w:rsid w:val="00923112"/>
    <w:rsid w:val="0092457B"/>
    <w:rsid w:val="009248F6"/>
    <w:rsid w:val="00925634"/>
    <w:rsid w:val="00926B5E"/>
    <w:rsid w:val="00926EA4"/>
    <w:rsid w:val="00927B93"/>
    <w:rsid w:val="009303CC"/>
    <w:rsid w:val="00931A8F"/>
    <w:rsid w:val="0093312E"/>
    <w:rsid w:val="0093380E"/>
    <w:rsid w:val="00934A06"/>
    <w:rsid w:val="009378B7"/>
    <w:rsid w:val="00937DE4"/>
    <w:rsid w:val="0094078A"/>
    <w:rsid w:val="00940B08"/>
    <w:rsid w:val="00940B12"/>
    <w:rsid w:val="009413E9"/>
    <w:rsid w:val="00941C7A"/>
    <w:rsid w:val="00942649"/>
    <w:rsid w:val="0094319A"/>
    <w:rsid w:val="0094407B"/>
    <w:rsid w:val="00944E33"/>
    <w:rsid w:val="00945C7C"/>
    <w:rsid w:val="00946087"/>
    <w:rsid w:val="009461A6"/>
    <w:rsid w:val="00947086"/>
    <w:rsid w:val="0094708B"/>
    <w:rsid w:val="0095099C"/>
    <w:rsid w:val="0095149A"/>
    <w:rsid w:val="00951BD2"/>
    <w:rsid w:val="00952BE2"/>
    <w:rsid w:val="0095413C"/>
    <w:rsid w:val="009545D6"/>
    <w:rsid w:val="00956C2B"/>
    <w:rsid w:val="00957081"/>
    <w:rsid w:val="009618C3"/>
    <w:rsid w:val="00961FD3"/>
    <w:rsid w:val="00964236"/>
    <w:rsid w:val="009649A9"/>
    <w:rsid w:val="0096637C"/>
    <w:rsid w:val="00966CDF"/>
    <w:rsid w:val="00967AAA"/>
    <w:rsid w:val="00967FB3"/>
    <w:rsid w:val="00971D7A"/>
    <w:rsid w:val="00972F4E"/>
    <w:rsid w:val="00973951"/>
    <w:rsid w:val="0097575F"/>
    <w:rsid w:val="00976047"/>
    <w:rsid w:val="00976799"/>
    <w:rsid w:val="009769E3"/>
    <w:rsid w:val="00976E23"/>
    <w:rsid w:val="00977582"/>
    <w:rsid w:val="00977758"/>
    <w:rsid w:val="0098083C"/>
    <w:rsid w:val="00983462"/>
    <w:rsid w:val="009849DD"/>
    <w:rsid w:val="00985BED"/>
    <w:rsid w:val="00985C70"/>
    <w:rsid w:val="00986023"/>
    <w:rsid w:val="00987640"/>
    <w:rsid w:val="0099044A"/>
    <w:rsid w:val="00991D55"/>
    <w:rsid w:val="0099331A"/>
    <w:rsid w:val="00993424"/>
    <w:rsid w:val="0099588A"/>
    <w:rsid w:val="00996516"/>
    <w:rsid w:val="00996C84"/>
    <w:rsid w:val="009975EF"/>
    <w:rsid w:val="009A31A0"/>
    <w:rsid w:val="009A4473"/>
    <w:rsid w:val="009A673A"/>
    <w:rsid w:val="009A6A31"/>
    <w:rsid w:val="009A72C5"/>
    <w:rsid w:val="009B01BF"/>
    <w:rsid w:val="009B0809"/>
    <w:rsid w:val="009B0B82"/>
    <w:rsid w:val="009B15D7"/>
    <w:rsid w:val="009B1ED1"/>
    <w:rsid w:val="009B3297"/>
    <w:rsid w:val="009B32C9"/>
    <w:rsid w:val="009B4406"/>
    <w:rsid w:val="009B4943"/>
    <w:rsid w:val="009B6E7A"/>
    <w:rsid w:val="009B7923"/>
    <w:rsid w:val="009B7A3B"/>
    <w:rsid w:val="009C1ACD"/>
    <w:rsid w:val="009C2D6E"/>
    <w:rsid w:val="009C2F49"/>
    <w:rsid w:val="009C30E1"/>
    <w:rsid w:val="009C3835"/>
    <w:rsid w:val="009C4DCD"/>
    <w:rsid w:val="009C51A6"/>
    <w:rsid w:val="009C65F0"/>
    <w:rsid w:val="009C696F"/>
    <w:rsid w:val="009C6EF8"/>
    <w:rsid w:val="009C7ED1"/>
    <w:rsid w:val="009D1C01"/>
    <w:rsid w:val="009D1C72"/>
    <w:rsid w:val="009D3CB5"/>
    <w:rsid w:val="009D6088"/>
    <w:rsid w:val="009D6586"/>
    <w:rsid w:val="009E02F2"/>
    <w:rsid w:val="009E1F81"/>
    <w:rsid w:val="009E4868"/>
    <w:rsid w:val="009E499A"/>
    <w:rsid w:val="009E5EC7"/>
    <w:rsid w:val="009E640C"/>
    <w:rsid w:val="009E6A78"/>
    <w:rsid w:val="009F0448"/>
    <w:rsid w:val="009F0670"/>
    <w:rsid w:val="009F118B"/>
    <w:rsid w:val="009F1F56"/>
    <w:rsid w:val="009F327C"/>
    <w:rsid w:val="009F571A"/>
    <w:rsid w:val="009F602C"/>
    <w:rsid w:val="009F7A30"/>
    <w:rsid w:val="00A01044"/>
    <w:rsid w:val="00A02094"/>
    <w:rsid w:val="00A022A5"/>
    <w:rsid w:val="00A03F0C"/>
    <w:rsid w:val="00A0496D"/>
    <w:rsid w:val="00A04C7A"/>
    <w:rsid w:val="00A122AF"/>
    <w:rsid w:val="00A13714"/>
    <w:rsid w:val="00A1667B"/>
    <w:rsid w:val="00A17289"/>
    <w:rsid w:val="00A23231"/>
    <w:rsid w:val="00A23552"/>
    <w:rsid w:val="00A242A2"/>
    <w:rsid w:val="00A244A0"/>
    <w:rsid w:val="00A24F39"/>
    <w:rsid w:val="00A25314"/>
    <w:rsid w:val="00A26B2E"/>
    <w:rsid w:val="00A276EA"/>
    <w:rsid w:val="00A27CBD"/>
    <w:rsid w:val="00A3036B"/>
    <w:rsid w:val="00A3280B"/>
    <w:rsid w:val="00A35652"/>
    <w:rsid w:val="00A35A2D"/>
    <w:rsid w:val="00A440F2"/>
    <w:rsid w:val="00A44B28"/>
    <w:rsid w:val="00A45EF4"/>
    <w:rsid w:val="00A5080F"/>
    <w:rsid w:val="00A5156B"/>
    <w:rsid w:val="00A51960"/>
    <w:rsid w:val="00A51DED"/>
    <w:rsid w:val="00A52110"/>
    <w:rsid w:val="00A537EA"/>
    <w:rsid w:val="00A54F01"/>
    <w:rsid w:val="00A556A4"/>
    <w:rsid w:val="00A56C18"/>
    <w:rsid w:val="00A57C4A"/>
    <w:rsid w:val="00A57DC9"/>
    <w:rsid w:val="00A57DFC"/>
    <w:rsid w:val="00A60170"/>
    <w:rsid w:val="00A606BC"/>
    <w:rsid w:val="00A618DB"/>
    <w:rsid w:val="00A64E8B"/>
    <w:rsid w:val="00A65D11"/>
    <w:rsid w:val="00A70913"/>
    <w:rsid w:val="00A70F05"/>
    <w:rsid w:val="00A71CA7"/>
    <w:rsid w:val="00A72C6F"/>
    <w:rsid w:val="00A73006"/>
    <w:rsid w:val="00A7672F"/>
    <w:rsid w:val="00A770E6"/>
    <w:rsid w:val="00A8149F"/>
    <w:rsid w:val="00A82D82"/>
    <w:rsid w:val="00A83CD4"/>
    <w:rsid w:val="00A84405"/>
    <w:rsid w:val="00A84BD1"/>
    <w:rsid w:val="00A85C06"/>
    <w:rsid w:val="00A864E3"/>
    <w:rsid w:val="00A8684D"/>
    <w:rsid w:val="00A87ACF"/>
    <w:rsid w:val="00A9054A"/>
    <w:rsid w:val="00A924B0"/>
    <w:rsid w:val="00A928E4"/>
    <w:rsid w:val="00A935FB"/>
    <w:rsid w:val="00A93C17"/>
    <w:rsid w:val="00A93EC6"/>
    <w:rsid w:val="00A9418E"/>
    <w:rsid w:val="00A9707A"/>
    <w:rsid w:val="00A979B4"/>
    <w:rsid w:val="00A97C16"/>
    <w:rsid w:val="00A97F5D"/>
    <w:rsid w:val="00AA014F"/>
    <w:rsid w:val="00AA02E4"/>
    <w:rsid w:val="00AA0524"/>
    <w:rsid w:val="00AA07FE"/>
    <w:rsid w:val="00AA29C5"/>
    <w:rsid w:val="00AA2A75"/>
    <w:rsid w:val="00AA5505"/>
    <w:rsid w:val="00AA771C"/>
    <w:rsid w:val="00AB1DAF"/>
    <w:rsid w:val="00AB1F79"/>
    <w:rsid w:val="00AB21F7"/>
    <w:rsid w:val="00AB3D69"/>
    <w:rsid w:val="00AB5B0E"/>
    <w:rsid w:val="00AB72E0"/>
    <w:rsid w:val="00AC17DF"/>
    <w:rsid w:val="00AC1C1B"/>
    <w:rsid w:val="00AC1FEE"/>
    <w:rsid w:val="00AC30CE"/>
    <w:rsid w:val="00AC40FB"/>
    <w:rsid w:val="00AC4114"/>
    <w:rsid w:val="00AC419B"/>
    <w:rsid w:val="00AC6D4F"/>
    <w:rsid w:val="00AC76E5"/>
    <w:rsid w:val="00AD1079"/>
    <w:rsid w:val="00AD1AA0"/>
    <w:rsid w:val="00AD2071"/>
    <w:rsid w:val="00AD281B"/>
    <w:rsid w:val="00AD7E1E"/>
    <w:rsid w:val="00AD7FEC"/>
    <w:rsid w:val="00AE0479"/>
    <w:rsid w:val="00AE0650"/>
    <w:rsid w:val="00AE6E31"/>
    <w:rsid w:val="00AF05B1"/>
    <w:rsid w:val="00AF1156"/>
    <w:rsid w:val="00AF3289"/>
    <w:rsid w:val="00AF692A"/>
    <w:rsid w:val="00AF6DB1"/>
    <w:rsid w:val="00B00B50"/>
    <w:rsid w:val="00B0108E"/>
    <w:rsid w:val="00B05222"/>
    <w:rsid w:val="00B102A3"/>
    <w:rsid w:val="00B12100"/>
    <w:rsid w:val="00B1255F"/>
    <w:rsid w:val="00B12E29"/>
    <w:rsid w:val="00B155DE"/>
    <w:rsid w:val="00B161DF"/>
    <w:rsid w:val="00B1648E"/>
    <w:rsid w:val="00B16743"/>
    <w:rsid w:val="00B1775E"/>
    <w:rsid w:val="00B17BB8"/>
    <w:rsid w:val="00B2011B"/>
    <w:rsid w:val="00B205A5"/>
    <w:rsid w:val="00B2150E"/>
    <w:rsid w:val="00B21BCB"/>
    <w:rsid w:val="00B2220B"/>
    <w:rsid w:val="00B230F4"/>
    <w:rsid w:val="00B23599"/>
    <w:rsid w:val="00B2396F"/>
    <w:rsid w:val="00B254D0"/>
    <w:rsid w:val="00B2576E"/>
    <w:rsid w:val="00B276EB"/>
    <w:rsid w:val="00B33BCA"/>
    <w:rsid w:val="00B340BD"/>
    <w:rsid w:val="00B360CA"/>
    <w:rsid w:val="00B37769"/>
    <w:rsid w:val="00B418D5"/>
    <w:rsid w:val="00B43063"/>
    <w:rsid w:val="00B438AD"/>
    <w:rsid w:val="00B44DFB"/>
    <w:rsid w:val="00B4544F"/>
    <w:rsid w:val="00B45D43"/>
    <w:rsid w:val="00B45FAA"/>
    <w:rsid w:val="00B46365"/>
    <w:rsid w:val="00B50913"/>
    <w:rsid w:val="00B519C0"/>
    <w:rsid w:val="00B551B3"/>
    <w:rsid w:val="00B60AA5"/>
    <w:rsid w:val="00B60C43"/>
    <w:rsid w:val="00B62523"/>
    <w:rsid w:val="00B644C8"/>
    <w:rsid w:val="00B64739"/>
    <w:rsid w:val="00B64B2E"/>
    <w:rsid w:val="00B653F1"/>
    <w:rsid w:val="00B65A0B"/>
    <w:rsid w:val="00B65EDD"/>
    <w:rsid w:val="00B714E5"/>
    <w:rsid w:val="00B71B73"/>
    <w:rsid w:val="00B72BE5"/>
    <w:rsid w:val="00B73B45"/>
    <w:rsid w:val="00B7543D"/>
    <w:rsid w:val="00B7598A"/>
    <w:rsid w:val="00B75A2F"/>
    <w:rsid w:val="00B75DC6"/>
    <w:rsid w:val="00B76111"/>
    <w:rsid w:val="00B77592"/>
    <w:rsid w:val="00B80A45"/>
    <w:rsid w:val="00B8236B"/>
    <w:rsid w:val="00B8494A"/>
    <w:rsid w:val="00B853AC"/>
    <w:rsid w:val="00B85531"/>
    <w:rsid w:val="00B855D8"/>
    <w:rsid w:val="00B904E3"/>
    <w:rsid w:val="00B9252A"/>
    <w:rsid w:val="00B93A05"/>
    <w:rsid w:val="00B94F0F"/>
    <w:rsid w:val="00B959BA"/>
    <w:rsid w:val="00B96946"/>
    <w:rsid w:val="00B96A83"/>
    <w:rsid w:val="00B97F1A"/>
    <w:rsid w:val="00BA32A3"/>
    <w:rsid w:val="00BA3ED9"/>
    <w:rsid w:val="00BA3F2A"/>
    <w:rsid w:val="00BA6E05"/>
    <w:rsid w:val="00BB06D5"/>
    <w:rsid w:val="00BB0BC2"/>
    <w:rsid w:val="00BB0F3B"/>
    <w:rsid w:val="00BB162A"/>
    <w:rsid w:val="00BB19EC"/>
    <w:rsid w:val="00BB21D1"/>
    <w:rsid w:val="00BB22A5"/>
    <w:rsid w:val="00BB3BA8"/>
    <w:rsid w:val="00BB4F5A"/>
    <w:rsid w:val="00BC08AF"/>
    <w:rsid w:val="00BC1F78"/>
    <w:rsid w:val="00BC2D65"/>
    <w:rsid w:val="00BC3D83"/>
    <w:rsid w:val="00BC4CF3"/>
    <w:rsid w:val="00BC531F"/>
    <w:rsid w:val="00BC56F5"/>
    <w:rsid w:val="00BC5D3A"/>
    <w:rsid w:val="00BC69FB"/>
    <w:rsid w:val="00BC74E6"/>
    <w:rsid w:val="00BC795B"/>
    <w:rsid w:val="00BC7DB0"/>
    <w:rsid w:val="00BD0E3E"/>
    <w:rsid w:val="00BD22C6"/>
    <w:rsid w:val="00BD359C"/>
    <w:rsid w:val="00BD392D"/>
    <w:rsid w:val="00BD58C9"/>
    <w:rsid w:val="00BD5DB0"/>
    <w:rsid w:val="00BD796F"/>
    <w:rsid w:val="00BD7A46"/>
    <w:rsid w:val="00BE0442"/>
    <w:rsid w:val="00BE1DBE"/>
    <w:rsid w:val="00BE23BC"/>
    <w:rsid w:val="00BE3262"/>
    <w:rsid w:val="00BE3976"/>
    <w:rsid w:val="00BE3DF3"/>
    <w:rsid w:val="00BE4DF0"/>
    <w:rsid w:val="00BE5505"/>
    <w:rsid w:val="00BE6C2F"/>
    <w:rsid w:val="00BE6EAC"/>
    <w:rsid w:val="00BE75D6"/>
    <w:rsid w:val="00BF0E00"/>
    <w:rsid w:val="00BF3DD8"/>
    <w:rsid w:val="00BF6B94"/>
    <w:rsid w:val="00BF6C26"/>
    <w:rsid w:val="00BF6D21"/>
    <w:rsid w:val="00C00247"/>
    <w:rsid w:val="00C00C4C"/>
    <w:rsid w:val="00C01E9B"/>
    <w:rsid w:val="00C02BC6"/>
    <w:rsid w:val="00C05013"/>
    <w:rsid w:val="00C05E8A"/>
    <w:rsid w:val="00C0791D"/>
    <w:rsid w:val="00C07AED"/>
    <w:rsid w:val="00C11602"/>
    <w:rsid w:val="00C1225B"/>
    <w:rsid w:val="00C149BC"/>
    <w:rsid w:val="00C16C9A"/>
    <w:rsid w:val="00C17E01"/>
    <w:rsid w:val="00C23C3A"/>
    <w:rsid w:val="00C24576"/>
    <w:rsid w:val="00C254FB"/>
    <w:rsid w:val="00C26333"/>
    <w:rsid w:val="00C3153B"/>
    <w:rsid w:val="00C3175C"/>
    <w:rsid w:val="00C31A82"/>
    <w:rsid w:val="00C31FAF"/>
    <w:rsid w:val="00C32D2C"/>
    <w:rsid w:val="00C332CC"/>
    <w:rsid w:val="00C33F41"/>
    <w:rsid w:val="00C340D3"/>
    <w:rsid w:val="00C34618"/>
    <w:rsid w:val="00C359EA"/>
    <w:rsid w:val="00C3649A"/>
    <w:rsid w:val="00C36D2E"/>
    <w:rsid w:val="00C379FA"/>
    <w:rsid w:val="00C37D20"/>
    <w:rsid w:val="00C41146"/>
    <w:rsid w:val="00C42A7D"/>
    <w:rsid w:val="00C42F25"/>
    <w:rsid w:val="00C44E08"/>
    <w:rsid w:val="00C470D6"/>
    <w:rsid w:val="00C5180D"/>
    <w:rsid w:val="00C51C05"/>
    <w:rsid w:val="00C525E3"/>
    <w:rsid w:val="00C527A7"/>
    <w:rsid w:val="00C52B80"/>
    <w:rsid w:val="00C5325C"/>
    <w:rsid w:val="00C542D7"/>
    <w:rsid w:val="00C556A1"/>
    <w:rsid w:val="00C5587C"/>
    <w:rsid w:val="00C56088"/>
    <w:rsid w:val="00C562B0"/>
    <w:rsid w:val="00C56A1B"/>
    <w:rsid w:val="00C57FEA"/>
    <w:rsid w:val="00C60C9A"/>
    <w:rsid w:val="00C60FB9"/>
    <w:rsid w:val="00C6274E"/>
    <w:rsid w:val="00C632BD"/>
    <w:rsid w:val="00C63502"/>
    <w:rsid w:val="00C6471E"/>
    <w:rsid w:val="00C652C4"/>
    <w:rsid w:val="00C664D2"/>
    <w:rsid w:val="00C66C3E"/>
    <w:rsid w:val="00C706D0"/>
    <w:rsid w:val="00C711C7"/>
    <w:rsid w:val="00C72555"/>
    <w:rsid w:val="00C737FB"/>
    <w:rsid w:val="00C8031D"/>
    <w:rsid w:val="00C806D3"/>
    <w:rsid w:val="00C81272"/>
    <w:rsid w:val="00C81400"/>
    <w:rsid w:val="00C82587"/>
    <w:rsid w:val="00C82F9F"/>
    <w:rsid w:val="00C84665"/>
    <w:rsid w:val="00C84A66"/>
    <w:rsid w:val="00C86176"/>
    <w:rsid w:val="00C874E0"/>
    <w:rsid w:val="00C90295"/>
    <w:rsid w:val="00C9195D"/>
    <w:rsid w:val="00C91A76"/>
    <w:rsid w:val="00C935C2"/>
    <w:rsid w:val="00C93715"/>
    <w:rsid w:val="00C93BF5"/>
    <w:rsid w:val="00C943F8"/>
    <w:rsid w:val="00C94623"/>
    <w:rsid w:val="00C96FA7"/>
    <w:rsid w:val="00C97635"/>
    <w:rsid w:val="00C97ECC"/>
    <w:rsid w:val="00CA2020"/>
    <w:rsid w:val="00CA2A80"/>
    <w:rsid w:val="00CA3009"/>
    <w:rsid w:val="00CA42B3"/>
    <w:rsid w:val="00CA53F2"/>
    <w:rsid w:val="00CB30F2"/>
    <w:rsid w:val="00CB4B14"/>
    <w:rsid w:val="00CB5CC3"/>
    <w:rsid w:val="00CB5D23"/>
    <w:rsid w:val="00CB6A59"/>
    <w:rsid w:val="00CB7E2D"/>
    <w:rsid w:val="00CC101E"/>
    <w:rsid w:val="00CC3A9B"/>
    <w:rsid w:val="00CC498B"/>
    <w:rsid w:val="00CC6C8C"/>
    <w:rsid w:val="00CD0084"/>
    <w:rsid w:val="00CD23FE"/>
    <w:rsid w:val="00CD255E"/>
    <w:rsid w:val="00CD4BF4"/>
    <w:rsid w:val="00CD5017"/>
    <w:rsid w:val="00CD5A1A"/>
    <w:rsid w:val="00CD6B4D"/>
    <w:rsid w:val="00CE1F66"/>
    <w:rsid w:val="00CE3117"/>
    <w:rsid w:val="00CE3B1F"/>
    <w:rsid w:val="00CE45BD"/>
    <w:rsid w:val="00CE669C"/>
    <w:rsid w:val="00CE794B"/>
    <w:rsid w:val="00CF0E1F"/>
    <w:rsid w:val="00CF1BF3"/>
    <w:rsid w:val="00CF2744"/>
    <w:rsid w:val="00CF366F"/>
    <w:rsid w:val="00CF41B4"/>
    <w:rsid w:val="00CF469A"/>
    <w:rsid w:val="00CF5813"/>
    <w:rsid w:val="00CF7F46"/>
    <w:rsid w:val="00D03622"/>
    <w:rsid w:val="00D04C6D"/>
    <w:rsid w:val="00D106EE"/>
    <w:rsid w:val="00D10960"/>
    <w:rsid w:val="00D11445"/>
    <w:rsid w:val="00D11E22"/>
    <w:rsid w:val="00D1212B"/>
    <w:rsid w:val="00D13EB5"/>
    <w:rsid w:val="00D13FC2"/>
    <w:rsid w:val="00D148D9"/>
    <w:rsid w:val="00D16059"/>
    <w:rsid w:val="00D16975"/>
    <w:rsid w:val="00D16F18"/>
    <w:rsid w:val="00D17938"/>
    <w:rsid w:val="00D20561"/>
    <w:rsid w:val="00D21321"/>
    <w:rsid w:val="00D2227D"/>
    <w:rsid w:val="00D23418"/>
    <w:rsid w:val="00D260DE"/>
    <w:rsid w:val="00D27A93"/>
    <w:rsid w:val="00D27BA9"/>
    <w:rsid w:val="00D31D52"/>
    <w:rsid w:val="00D343B0"/>
    <w:rsid w:val="00D400CB"/>
    <w:rsid w:val="00D40B0D"/>
    <w:rsid w:val="00D43D19"/>
    <w:rsid w:val="00D50157"/>
    <w:rsid w:val="00D5450E"/>
    <w:rsid w:val="00D54C0B"/>
    <w:rsid w:val="00D55943"/>
    <w:rsid w:val="00D56369"/>
    <w:rsid w:val="00D576C4"/>
    <w:rsid w:val="00D60304"/>
    <w:rsid w:val="00D62009"/>
    <w:rsid w:val="00D632B6"/>
    <w:rsid w:val="00D64B7E"/>
    <w:rsid w:val="00D64E35"/>
    <w:rsid w:val="00D6708A"/>
    <w:rsid w:val="00D70150"/>
    <w:rsid w:val="00D716C6"/>
    <w:rsid w:val="00D71B7F"/>
    <w:rsid w:val="00D72B1D"/>
    <w:rsid w:val="00D7636A"/>
    <w:rsid w:val="00D77FA5"/>
    <w:rsid w:val="00D80D20"/>
    <w:rsid w:val="00D81388"/>
    <w:rsid w:val="00D82E4E"/>
    <w:rsid w:val="00D84AB1"/>
    <w:rsid w:val="00D856FF"/>
    <w:rsid w:val="00D86802"/>
    <w:rsid w:val="00D91101"/>
    <w:rsid w:val="00D92272"/>
    <w:rsid w:val="00D92AA4"/>
    <w:rsid w:val="00D950DA"/>
    <w:rsid w:val="00D95BE1"/>
    <w:rsid w:val="00DA0643"/>
    <w:rsid w:val="00DA2364"/>
    <w:rsid w:val="00DA28FA"/>
    <w:rsid w:val="00DA3845"/>
    <w:rsid w:val="00DA395C"/>
    <w:rsid w:val="00DA4029"/>
    <w:rsid w:val="00DA4137"/>
    <w:rsid w:val="00DA6272"/>
    <w:rsid w:val="00DA64EE"/>
    <w:rsid w:val="00DA6C56"/>
    <w:rsid w:val="00DB0D74"/>
    <w:rsid w:val="00DB1E7D"/>
    <w:rsid w:val="00DB3967"/>
    <w:rsid w:val="00DB3D62"/>
    <w:rsid w:val="00DB45EF"/>
    <w:rsid w:val="00DB50EF"/>
    <w:rsid w:val="00DB5403"/>
    <w:rsid w:val="00DB5AA5"/>
    <w:rsid w:val="00DB6F34"/>
    <w:rsid w:val="00DB790A"/>
    <w:rsid w:val="00DB7EF3"/>
    <w:rsid w:val="00DC1ECA"/>
    <w:rsid w:val="00DC4891"/>
    <w:rsid w:val="00DC4E82"/>
    <w:rsid w:val="00DC6302"/>
    <w:rsid w:val="00DC70DA"/>
    <w:rsid w:val="00DD0E49"/>
    <w:rsid w:val="00DD1628"/>
    <w:rsid w:val="00DD1E4A"/>
    <w:rsid w:val="00DD1E79"/>
    <w:rsid w:val="00DD2D2E"/>
    <w:rsid w:val="00DD3872"/>
    <w:rsid w:val="00DD6723"/>
    <w:rsid w:val="00DD6939"/>
    <w:rsid w:val="00DD7535"/>
    <w:rsid w:val="00DE081B"/>
    <w:rsid w:val="00DE2AEE"/>
    <w:rsid w:val="00DE3677"/>
    <w:rsid w:val="00DE46AC"/>
    <w:rsid w:val="00DE68B6"/>
    <w:rsid w:val="00DE6ABA"/>
    <w:rsid w:val="00DF0256"/>
    <w:rsid w:val="00DF1551"/>
    <w:rsid w:val="00DF5B64"/>
    <w:rsid w:val="00DF7439"/>
    <w:rsid w:val="00E005B3"/>
    <w:rsid w:val="00E05175"/>
    <w:rsid w:val="00E058D7"/>
    <w:rsid w:val="00E05CDD"/>
    <w:rsid w:val="00E064ED"/>
    <w:rsid w:val="00E1085B"/>
    <w:rsid w:val="00E11184"/>
    <w:rsid w:val="00E133FB"/>
    <w:rsid w:val="00E13DB8"/>
    <w:rsid w:val="00E14018"/>
    <w:rsid w:val="00E16DB3"/>
    <w:rsid w:val="00E21220"/>
    <w:rsid w:val="00E212A4"/>
    <w:rsid w:val="00E23942"/>
    <w:rsid w:val="00E24E22"/>
    <w:rsid w:val="00E2607D"/>
    <w:rsid w:val="00E27882"/>
    <w:rsid w:val="00E27D6A"/>
    <w:rsid w:val="00E304ED"/>
    <w:rsid w:val="00E310EC"/>
    <w:rsid w:val="00E32E58"/>
    <w:rsid w:val="00E360A9"/>
    <w:rsid w:val="00E3652B"/>
    <w:rsid w:val="00E3775A"/>
    <w:rsid w:val="00E37847"/>
    <w:rsid w:val="00E41453"/>
    <w:rsid w:val="00E41B17"/>
    <w:rsid w:val="00E44487"/>
    <w:rsid w:val="00E444DF"/>
    <w:rsid w:val="00E451BC"/>
    <w:rsid w:val="00E47AA5"/>
    <w:rsid w:val="00E5193E"/>
    <w:rsid w:val="00E525E7"/>
    <w:rsid w:val="00E53407"/>
    <w:rsid w:val="00E54ECB"/>
    <w:rsid w:val="00E5508F"/>
    <w:rsid w:val="00E556CD"/>
    <w:rsid w:val="00E57214"/>
    <w:rsid w:val="00E6055B"/>
    <w:rsid w:val="00E63971"/>
    <w:rsid w:val="00E63F6A"/>
    <w:rsid w:val="00E64984"/>
    <w:rsid w:val="00E70008"/>
    <w:rsid w:val="00E720F5"/>
    <w:rsid w:val="00E7562D"/>
    <w:rsid w:val="00E75973"/>
    <w:rsid w:val="00E75EF6"/>
    <w:rsid w:val="00E75F8F"/>
    <w:rsid w:val="00E761C2"/>
    <w:rsid w:val="00E7716E"/>
    <w:rsid w:val="00E77740"/>
    <w:rsid w:val="00E77787"/>
    <w:rsid w:val="00E804BF"/>
    <w:rsid w:val="00E8063B"/>
    <w:rsid w:val="00E81F4A"/>
    <w:rsid w:val="00E827C9"/>
    <w:rsid w:val="00E83CE0"/>
    <w:rsid w:val="00E852F1"/>
    <w:rsid w:val="00E85356"/>
    <w:rsid w:val="00E87102"/>
    <w:rsid w:val="00E90615"/>
    <w:rsid w:val="00E91180"/>
    <w:rsid w:val="00E91D9D"/>
    <w:rsid w:val="00E92B44"/>
    <w:rsid w:val="00E96AF6"/>
    <w:rsid w:val="00E97A9F"/>
    <w:rsid w:val="00EA16B3"/>
    <w:rsid w:val="00EA177D"/>
    <w:rsid w:val="00EA26F8"/>
    <w:rsid w:val="00EA2A2F"/>
    <w:rsid w:val="00EA2BE2"/>
    <w:rsid w:val="00EA3AA1"/>
    <w:rsid w:val="00EA42B9"/>
    <w:rsid w:val="00EA459F"/>
    <w:rsid w:val="00EA47E6"/>
    <w:rsid w:val="00EA4F32"/>
    <w:rsid w:val="00EA569D"/>
    <w:rsid w:val="00EA67E2"/>
    <w:rsid w:val="00EB041A"/>
    <w:rsid w:val="00EB0FD1"/>
    <w:rsid w:val="00EB4016"/>
    <w:rsid w:val="00EB56EF"/>
    <w:rsid w:val="00EB7A17"/>
    <w:rsid w:val="00EB7F1E"/>
    <w:rsid w:val="00EC0F78"/>
    <w:rsid w:val="00EC2719"/>
    <w:rsid w:val="00EC2A12"/>
    <w:rsid w:val="00EC2BC5"/>
    <w:rsid w:val="00EC64C7"/>
    <w:rsid w:val="00EC709F"/>
    <w:rsid w:val="00EC792D"/>
    <w:rsid w:val="00ED0968"/>
    <w:rsid w:val="00ED245D"/>
    <w:rsid w:val="00ED3261"/>
    <w:rsid w:val="00ED37B4"/>
    <w:rsid w:val="00ED39E4"/>
    <w:rsid w:val="00ED3A9D"/>
    <w:rsid w:val="00ED5B46"/>
    <w:rsid w:val="00ED5FDD"/>
    <w:rsid w:val="00ED68BD"/>
    <w:rsid w:val="00ED7F30"/>
    <w:rsid w:val="00EE0B32"/>
    <w:rsid w:val="00EE0FFF"/>
    <w:rsid w:val="00EE2D1D"/>
    <w:rsid w:val="00EE3BC2"/>
    <w:rsid w:val="00EE461A"/>
    <w:rsid w:val="00EE5126"/>
    <w:rsid w:val="00EF00EE"/>
    <w:rsid w:val="00EF0959"/>
    <w:rsid w:val="00EF234A"/>
    <w:rsid w:val="00EF303D"/>
    <w:rsid w:val="00EF5FBB"/>
    <w:rsid w:val="00EF6001"/>
    <w:rsid w:val="00EF6807"/>
    <w:rsid w:val="00EF6CE0"/>
    <w:rsid w:val="00F001A3"/>
    <w:rsid w:val="00F03729"/>
    <w:rsid w:val="00F05534"/>
    <w:rsid w:val="00F079EA"/>
    <w:rsid w:val="00F1098D"/>
    <w:rsid w:val="00F10AD4"/>
    <w:rsid w:val="00F11CC6"/>
    <w:rsid w:val="00F125F6"/>
    <w:rsid w:val="00F1333E"/>
    <w:rsid w:val="00F13822"/>
    <w:rsid w:val="00F16142"/>
    <w:rsid w:val="00F16899"/>
    <w:rsid w:val="00F17454"/>
    <w:rsid w:val="00F17D5E"/>
    <w:rsid w:val="00F17ECA"/>
    <w:rsid w:val="00F202BC"/>
    <w:rsid w:val="00F221B8"/>
    <w:rsid w:val="00F22BE0"/>
    <w:rsid w:val="00F22C15"/>
    <w:rsid w:val="00F23D52"/>
    <w:rsid w:val="00F253B9"/>
    <w:rsid w:val="00F25D15"/>
    <w:rsid w:val="00F25D7E"/>
    <w:rsid w:val="00F26011"/>
    <w:rsid w:val="00F276D3"/>
    <w:rsid w:val="00F30133"/>
    <w:rsid w:val="00F30F5C"/>
    <w:rsid w:val="00F32E42"/>
    <w:rsid w:val="00F33EC0"/>
    <w:rsid w:val="00F34032"/>
    <w:rsid w:val="00F34541"/>
    <w:rsid w:val="00F34BA7"/>
    <w:rsid w:val="00F35C3A"/>
    <w:rsid w:val="00F362D0"/>
    <w:rsid w:val="00F364C5"/>
    <w:rsid w:val="00F37400"/>
    <w:rsid w:val="00F377C0"/>
    <w:rsid w:val="00F41493"/>
    <w:rsid w:val="00F421F6"/>
    <w:rsid w:val="00F424C2"/>
    <w:rsid w:val="00F46C95"/>
    <w:rsid w:val="00F471F9"/>
    <w:rsid w:val="00F515E4"/>
    <w:rsid w:val="00F52065"/>
    <w:rsid w:val="00F52142"/>
    <w:rsid w:val="00F53425"/>
    <w:rsid w:val="00F54818"/>
    <w:rsid w:val="00F55639"/>
    <w:rsid w:val="00F5600A"/>
    <w:rsid w:val="00F5738F"/>
    <w:rsid w:val="00F57FA7"/>
    <w:rsid w:val="00F6133E"/>
    <w:rsid w:val="00F6213F"/>
    <w:rsid w:val="00F67CB1"/>
    <w:rsid w:val="00F67E7B"/>
    <w:rsid w:val="00F70082"/>
    <w:rsid w:val="00F7394C"/>
    <w:rsid w:val="00F73971"/>
    <w:rsid w:val="00F746A2"/>
    <w:rsid w:val="00F750B6"/>
    <w:rsid w:val="00F75556"/>
    <w:rsid w:val="00F76CD9"/>
    <w:rsid w:val="00F76D0A"/>
    <w:rsid w:val="00F76D44"/>
    <w:rsid w:val="00F80145"/>
    <w:rsid w:val="00F80F5C"/>
    <w:rsid w:val="00F8123E"/>
    <w:rsid w:val="00F81A15"/>
    <w:rsid w:val="00F81AFE"/>
    <w:rsid w:val="00F822C1"/>
    <w:rsid w:val="00F82988"/>
    <w:rsid w:val="00F85ADE"/>
    <w:rsid w:val="00F85CE8"/>
    <w:rsid w:val="00F86833"/>
    <w:rsid w:val="00F86A94"/>
    <w:rsid w:val="00F9178E"/>
    <w:rsid w:val="00F9250D"/>
    <w:rsid w:val="00F9428B"/>
    <w:rsid w:val="00F94577"/>
    <w:rsid w:val="00F9695D"/>
    <w:rsid w:val="00F96B9C"/>
    <w:rsid w:val="00F9754A"/>
    <w:rsid w:val="00FA075C"/>
    <w:rsid w:val="00FA141D"/>
    <w:rsid w:val="00FA27A2"/>
    <w:rsid w:val="00FA28F1"/>
    <w:rsid w:val="00FA3768"/>
    <w:rsid w:val="00FA6286"/>
    <w:rsid w:val="00FA6B81"/>
    <w:rsid w:val="00FA725D"/>
    <w:rsid w:val="00FB0A2C"/>
    <w:rsid w:val="00FB25EA"/>
    <w:rsid w:val="00FB2D0B"/>
    <w:rsid w:val="00FB49A6"/>
    <w:rsid w:val="00FB632A"/>
    <w:rsid w:val="00FC1C65"/>
    <w:rsid w:val="00FC1C83"/>
    <w:rsid w:val="00FC341B"/>
    <w:rsid w:val="00FC4BA2"/>
    <w:rsid w:val="00FC5ABD"/>
    <w:rsid w:val="00FC7E43"/>
    <w:rsid w:val="00FD1886"/>
    <w:rsid w:val="00FD4A85"/>
    <w:rsid w:val="00FD6003"/>
    <w:rsid w:val="00FD6EFE"/>
    <w:rsid w:val="00FD7F9E"/>
    <w:rsid w:val="00FE15A3"/>
    <w:rsid w:val="00FE1675"/>
    <w:rsid w:val="00FE1A9B"/>
    <w:rsid w:val="00FE1D66"/>
    <w:rsid w:val="00FE4BD3"/>
    <w:rsid w:val="00FE50C3"/>
    <w:rsid w:val="00FE5DA9"/>
    <w:rsid w:val="00FE6182"/>
    <w:rsid w:val="00FE6CFB"/>
    <w:rsid w:val="00FF0342"/>
    <w:rsid w:val="00FF0AB5"/>
    <w:rsid w:val="00FF1DB3"/>
    <w:rsid w:val="00FF2A76"/>
    <w:rsid w:val="00FF2CFE"/>
    <w:rsid w:val="00FF2F93"/>
    <w:rsid w:val="00FF3A72"/>
    <w:rsid w:val="00FF47E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F8871D2-E244-4954-A8DB-A3368E460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217"/>
    <w:pPr>
      <w:jc w:val="both"/>
    </w:pPr>
    <w:rPr>
      <w:rFonts w:asciiTheme="minorHAnsi" w:hAnsiTheme="minorHAnsi" w:cstheme="minorHAnsi"/>
      <w:sz w:val="22"/>
      <w:szCs w:val="22"/>
      <w:lang w:eastAsia="es-ES"/>
    </w:rPr>
  </w:style>
  <w:style w:type="paragraph" w:styleId="Ttulo1">
    <w:name w:val="heading 1"/>
    <w:basedOn w:val="Normal"/>
    <w:next w:val="Normal"/>
    <w:qFormat/>
    <w:rsid w:val="003A4CC2"/>
    <w:pPr>
      <w:keepNext/>
      <w:outlineLvl w:val="0"/>
    </w:pPr>
    <w:rPr>
      <w:rFonts w:ascii="Calibri" w:hAnsi="Calibri"/>
      <w:b/>
      <w:color w:val="0070C0"/>
      <w:kern w:val="28"/>
      <w:sz w:val="40"/>
    </w:rPr>
  </w:style>
  <w:style w:type="paragraph" w:styleId="Ttulo2">
    <w:name w:val="heading 2"/>
    <w:basedOn w:val="Normal"/>
    <w:next w:val="Normal"/>
    <w:qFormat/>
    <w:rsid w:val="003A4CC2"/>
    <w:pPr>
      <w:keepNext/>
      <w:outlineLvl w:val="1"/>
    </w:pPr>
    <w:rPr>
      <w:rFonts w:ascii="Calibri" w:hAnsi="Calibri" w:cs="Calibri"/>
      <w:b/>
      <w:bCs/>
      <w:color w:val="0070C0"/>
      <w:sz w:val="36"/>
    </w:rPr>
  </w:style>
  <w:style w:type="paragraph" w:styleId="Ttulo3">
    <w:name w:val="heading 3"/>
    <w:basedOn w:val="Normal"/>
    <w:next w:val="Normal"/>
    <w:qFormat/>
    <w:rsid w:val="00006CB7"/>
    <w:pPr>
      <w:keepNext/>
      <w:outlineLvl w:val="2"/>
    </w:pPr>
    <w:rPr>
      <w:rFonts w:ascii="Calibri" w:hAnsi="Calibri"/>
      <w:b/>
      <w:color w:val="0070C0"/>
      <w:sz w:val="32"/>
      <w:lang w:val="es-ES"/>
    </w:rPr>
  </w:style>
  <w:style w:type="paragraph" w:styleId="Ttulo4">
    <w:name w:val="heading 4"/>
    <w:basedOn w:val="Normal"/>
    <w:next w:val="Normal"/>
    <w:qFormat/>
    <w:rsid w:val="00006CB7"/>
    <w:pPr>
      <w:keepNext/>
      <w:outlineLvl w:val="3"/>
    </w:pPr>
    <w:rPr>
      <w:rFonts w:ascii="Calibri" w:hAnsi="Calibri"/>
      <w:b/>
      <w:color w:val="0070C0"/>
      <w:sz w:val="28"/>
    </w:rPr>
  </w:style>
  <w:style w:type="paragraph" w:styleId="Ttulo5">
    <w:name w:val="heading 5"/>
    <w:basedOn w:val="Normal"/>
    <w:next w:val="Normal"/>
    <w:qFormat/>
    <w:rsid w:val="00A52110"/>
    <w:pPr>
      <w:keepNext/>
      <w:outlineLvl w:val="4"/>
    </w:pPr>
    <w:rPr>
      <w:b/>
      <w:color w:val="0070C0"/>
      <w:sz w:val="24"/>
    </w:rPr>
  </w:style>
  <w:style w:type="paragraph" w:styleId="Ttulo6">
    <w:name w:val="heading 6"/>
    <w:basedOn w:val="Normal"/>
    <w:next w:val="Normal"/>
    <w:qFormat/>
    <w:rsid w:val="00281714"/>
    <w:pPr>
      <w:keepNext/>
      <w:jc w:val="center"/>
      <w:outlineLvl w:val="5"/>
    </w:pPr>
    <w:rPr>
      <w:b/>
      <w:color w:val="0000FF"/>
    </w:rPr>
  </w:style>
  <w:style w:type="paragraph" w:styleId="Ttulo7">
    <w:name w:val="heading 7"/>
    <w:basedOn w:val="Normal"/>
    <w:next w:val="Normal"/>
    <w:qFormat/>
    <w:rsid w:val="00281714"/>
    <w:pPr>
      <w:keepNext/>
      <w:outlineLvl w:val="6"/>
    </w:pPr>
    <w:rPr>
      <w:rFonts w:ascii="Arial" w:hAnsi="Arial"/>
      <w:b/>
      <w:color w:val="008080"/>
    </w:rPr>
  </w:style>
  <w:style w:type="paragraph" w:styleId="Ttulo8">
    <w:name w:val="heading 8"/>
    <w:basedOn w:val="Normal"/>
    <w:next w:val="Normal"/>
    <w:qFormat/>
    <w:rsid w:val="00281714"/>
    <w:pPr>
      <w:keepNext/>
      <w:ind w:left="2124" w:firstLine="708"/>
      <w:outlineLvl w:val="7"/>
    </w:pPr>
  </w:style>
  <w:style w:type="paragraph" w:styleId="Ttulo9">
    <w:name w:val="heading 9"/>
    <w:basedOn w:val="Normal"/>
    <w:next w:val="Normal"/>
    <w:qFormat/>
    <w:rsid w:val="00281714"/>
    <w:pPr>
      <w:keepNext/>
      <w:ind w:firstLine="708"/>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81714"/>
    <w:pPr>
      <w:tabs>
        <w:tab w:val="center" w:pos="4419"/>
        <w:tab w:val="right" w:pos="8838"/>
      </w:tabs>
    </w:pPr>
  </w:style>
  <w:style w:type="paragraph" w:styleId="Piedepgina">
    <w:name w:val="footer"/>
    <w:basedOn w:val="Normal"/>
    <w:link w:val="PiedepginaCar"/>
    <w:uiPriority w:val="99"/>
    <w:rsid w:val="00281714"/>
    <w:pPr>
      <w:tabs>
        <w:tab w:val="center" w:pos="4419"/>
        <w:tab w:val="right" w:pos="8838"/>
      </w:tabs>
    </w:pPr>
  </w:style>
  <w:style w:type="character" w:styleId="Nmerodepgina">
    <w:name w:val="page number"/>
    <w:basedOn w:val="Fuentedeprrafopredeter"/>
    <w:rsid w:val="00281714"/>
  </w:style>
  <w:style w:type="paragraph" w:styleId="Textoindependiente">
    <w:name w:val="Body Text"/>
    <w:basedOn w:val="Normal"/>
    <w:link w:val="TextoindependienteCar"/>
    <w:rsid w:val="00281714"/>
  </w:style>
  <w:style w:type="paragraph" w:styleId="TDC1">
    <w:name w:val="toc 1"/>
    <w:basedOn w:val="Normal"/>
    <w:next w:val="Normal"/>
    <w:autoRedefine/>
    <w:uiPriority w:val="39"/>
    <w:rsid w:val="0000344A"/>
    <w:pPr>
      <w:tabs>
        <w:tab w:val="right" w:leader="hyphen" w:pos="9799"/>
      </w:tabs>
      <w:spacing w:before="120" w:after="120" w:line="360" w:lineRule="auto"/>
      <w:jc w:val="left"/>
    </w:pPr>
    <w:rPr>
      <w:rFonts w:ascii="Times New Roman" w:hAnsi="Times New Roman"/>
      <w:b/>
      <w:caps/>
      <w:sz w:val="20"/>
    </w:rPr>
  </w:style>
  <w:style w:type="paragraph" w:styleId="TDC2">
    <w:name w:val="toc 2"/>
    <w:basedOn w:val="Normal"/>
    <w:next w:val="Normal"/>
    <w:autoRedefine/>
    <w:uiPriority w:val="39"/>
    <w:rsid w:val="00281714"/>
    <w:pPr>
      <w:ind w:left="240"/>
      <w:jc w:val="left"/>
    </w:pPr>
    <w:rPr>
      <w:rFonts w:ascii="Times New Roman" w:hAnsi="Times New Roman"/>
      <w:smallCaps/>
      <w:sz w:val="20"/>
    </w:rPr>
  </w:style>
  <w:style w:type="paragraph" w:styleId="TDC3">
    <w:name w:val="toc 3"/>
    <w:basedOn w:val="Normal"/>
    <w:next w:val="Normal"/>
    <w:autoRedefine/>
    <w:uiPriority w:val="39"/>
    <w:rsid w:val="00281714"/>
    <w:pPr>
      <w:ind w:left="480"/>
      <w:jc w:val="left"/>
    </w:pPr>
    <w:rPr>
      <w:rFonts w:ascii="Times New Roman" w:hAnsi="Times New Roman"/>
      <w:i/>
      <w:sz w:val="20"/>
    </w:rPr>
  </w:style>
  <w:style w:type="paragraph" w:styleId="TDC4">
    <w:name w:val="toc 4"/>
    <w:basedOn w:val="Normal"/>
    <w:next w:val="Normal"/>
    <w:autoRedefine/>
    <w:uiPriority w:val="39"/>
    <w:rsid w:val="00281714"/>
    <w:pPr>
      <w:ind w:left="720"/>
      <w:jc w:val="left"/>
    </w:pPr>
    <w:rPr>
      <w:rFonts w:ascii="Times New Roman" w:hAnsi="Times New Roman"/>
      <w:sz w:val="18"/>
    </w:rPr>
  </w:style>
  <w:style w:type="paragraph" w:styleId="TDC5">
    <w:name w:val="toc 5"/>
    <w:basedOn w:val="Normal"/>
    <w:next w:val="Normal"/>
    <w:autoRedefine/>
    <w:uiPriority w:val="39"/>
    <w:rsid w:val="00281714"/>
    <w:pPr>
      <w:ind w:left="960"/>
      <w:jc w:val="left"/>
    </w:pPr>
    <w:rPr>
      <w:rFonts w:ascii="Times New Roman" w:hAnsi="Times New Roman"/>
      <w:sz w:val="18"/>
    </w:rPr>
  </w:style>
  <w:style w:type="paragraph" w:styleId="TDC6">
    <w:name w:val="toc 6"/>
    <w:basedOn w:val="Normal"/>
    <w:next w:val="Normal"/>
    <w:autoRedefine/>
    <w:uiPriority w:val="39"/>
    <w:rsid w:val="00281714"/>
    <w:pPr>
      <w:ind w:left="1200"/>
      <w:jc w:val="left"/>
    </w:pPr>
    <w:rPr>
      <w:rFonts w:ascii="Times New Roman" w:hAnsi="Times New Roman"/>
      <w:sz w:val="18"/>
    </w:rPr>
  </w:style>
  <w:style w:type="paragraph" w:styleId="TDC7">
    <w:name w:val="toc 7"/>
    <w:basedOn w:val="Normal"/>
    <w:next w:val="Normal"/>
    <w:autoRedefine/>
    <w:uiPriority w:val="39"/>
    <w:rsid w:val="00281714"/>
    <w:pPr>
      <w:ind w:left="1440"/>
      <w:jc w:val="left"/>
    </w:pPr>
    <w:rPr>
      <w:rFonts w:ascii="Times New Roman" w:hAnsi="Times New Roman"/>
      <w:sz w:val="18"/>
    </w:rPr>
  </w:style>
  <w:style w:type="paragraph" w:styleId="TDC8">
    <w:name w:val="toc 8"/>
    <w:basedOn w:val="Normal"/>
    <w:next w:val="Normal"/>
    <w:autoRedefine/>
    <w:uiPriority w:val="39"/>
    <w:rsid w:val="00281714"/>
    <w:pPr>
      <w:ind w:left="1680"/>
      <w:jc w:val="left"/>
    </w:pPr>
    <w:rPr>
      <w:rFonts w:ascii="Times New Roman" w:hAnsi="Times New Roman"/>
      <w:sz w:val="18"/>
    </w:rPr>
  </w:style>
  <w:style w:type="paragraph" w:styleId="TDC9">
    <w:name w:val="toc 9"/>
    <w:basedOn w:val="Normal"/>
    <w:next w:val="Normal"/>
    <w:autoRedefine/>
    <w:uiPriority w:val="39"/>
    <w:rsid w:val="00281714"/>
    <w:pPr>
      <w:ind w:left="1920"/>
      <w:jc w:val="left"/>
    </w:pPr>
    <w:rPr>
      <w:rFonts w:ascii="Times New Roman" w:hAnsi="Times New Roman"/>
      <w:sz w:val="18"/>
    </w:rPr>
  </w:style>
  <w:style w:type="paragraph" w:styleId="Textosinformato">
    <w:name w:val="Plain Text"/>
    <w:basedOn w:val="Normal"/>
    <w:rsid w:val="00281714"/>
    <w:rPr>
      <w:rFonts w:ascii="Courier New" w:hAnsi="Courier New"/>
    </w:rPr>
  </w:style>
  <w:style w:type="paragraph" w:styleId="Textoindependiente2">
    <w:name w:val="Body Text 2"/>
    <w:basedOn w:val="Normal"/>
    <w:rsid w:val="00281714"/>
  </w:style>
  <w:style w:type="character" w:styleId="Hipervnculo">
    <w:name w:val="Hyperlink"/>
    <w:uiPriority w:val="99"/>
    <w:rsid w:val="00281714"/>
    <w:rPr>
      <w:color w:val="0000FF"/>
      <w:u w:val="single"/>
    </w:rPr>
  </w:style>
  <w:style w:type="paragraph" w:styleId="Descripcin">
    <w:name w:val="caption"/>
    <w:basedOn w:val="Normal"/>
    <w:next w:val="Normal"/>
    <w:qFormat/>
    <w:rsid w:val="00281714"/>
    <w:pPr>
      <w:jc w:val="center"/>
    </w:pPr>
    <w:rPr>
      <w:rFonts w:ascii="Arial" w:hAnsi="Arial"/>
      <w:b/>
      <w:sz w:val="28"/>
    </w:rPr>
  </w:style>
  <w:style w:type="paragraph" w:styleId="Textoindependiente3">
    <w:name w:val="Body Text 3"/>
    <w:basedOn w:val="Normal"/>
    <w:rsid w:val="00281714"/>
    <w:pPr>
      <w:framePr w:w="8928" w:h="5328" w:hSpace="141" w:wrap="around" w:vAnchor="text" w:hAnchor="text" w:x="516" w:y="2466"/>
      <w:pBdr>
        <w:top w:val="single" w:sz="6" w:space="7" w:color="000000"/>
        <w:left w:val="single" w:sz="6" w:space="7" w:color="000000"/>
        <w:bottom w:val="single" w:sz="6" w:space="7" w:color="000000"/>
        <w:right w:val="single" w:sz="6" w:space="7" w:color="000000"/>
      </w:pBdr>
      <w:shd w:val="solid" w:color="FFFFFF" w:fill="FFFFFF"/>
    </w:pPr>
    <w:rPr>
      <w:rFonts w:ascii="Comic Sans MS" w:hAnsi="Comic Sans MS"/>
    </w:rPr>
  </w:style>
  <w:style w:type="paragraph" w:customStyle="1" w:styleId="Direccinderetorno">
    <w:name w:val="Dirección de retorno"/>
    <w:basedOn w:val="Normal"/>
    <w:rsid w:val="00281714"/>
    <w:pPr>
      <w:jc w:val="center"/>
    </w:pPr>
    <w:rPr>
      <w:rFonts w:ascii="Garamond" w:hAnsi="Garamond"/>
      <w:spacing w:val="-3"/>
      <w:lang w:val="es-ES_tradnl"/>
    </w:rPr>
  </w:style>
  <w:style w:type="character" w:styleId="nfasis">
    <w:name w:val="Emphasis"/>
    <w:qFormat/>
    <w:rsid w:val="00281714"/>
    <w:rPr>
      <w:i/>
    </w:rPr>
  </w:style>
  <w:style w:type="paragraph" w:styleId="Sangradetextonormal">
    <w:name w:val="Body Text Indent"/>
    <w:basedOn w:val="Normal"/>
    <w:link w:val="SangradetextonormalCar"/>
    <w:rsid w:val="00281714"/>
    <w:pPr>
      <w:ind w:left="360"/>
    </w:pPr>
    <w:rPr>
      <w:sz w:val="32"/>
      <w:lang w:val="es-ES_tradnl"/>
    </w:rPr>
  </w:style>
  <w:style w:type="paragraph" w:styleId="Sangra2detindependiente">
    <w:name w:val="Body Text Indent 2"/>
    <w:basedOn w:val="Normal"/>
    <w:rsid w:val="00281714"/>
    <w:pPr>
      <w:ind w:left="390" w:firstLine="75"/>
    </w:pPr>
    <w:rPr>
      <w:b/>
      <w:sz w:val="32"/>
      <w:u w:val="single"/>
      <w:lang w:val="es-ES"/>
    </w:rPr>
  </w:style>
  <w:style w:type="paragraph" w:styleId="Sangra3detindependiente">
    <w:name w:val="Body Text Indent 3"/>
    <w:basedOn w:val="Normal"/>
    <w:rsid w:val="00281714"/>
    <w:pPr>
      <w:ind w:left="390" w:firstLine="75"/>
    </w:pPr>
    <w:rPr>
      <w:sz w:val="32"/>
      <w:lang w:val="es-ES"/>
    </w:rPr>
  </w:style>
  <w:style w:type="paragraph" w:customStyle="1" w:styleId="WW-Textosinformato">
    <w:name w:val="WW-Texto sin formato"/>
    <w:basedOn w:val="Normal"/>
    <w:rsid w:val="00281714"/>
    <w:pPr>
      <w:suppressAutoHyphens/>
    </w:pPr>
    <w:rPr>
      <w:rFonts w:ascii="Courier New" w:hAnsi="Courier New"/>
      <w:lang w:val="es-ES"/>
    </w:rPr>
  </w:style>
  <w:style w:type="paragraph" w:styleId="Puesto">
    <w:name w:val="Title"/>
    <w:basedOn w:val="Normal"/>
    <w:qFormat/>
    <w:rsid w:val="00281714"/>
    <w:pPr>
      <w:jc w:val="center"/>
    </w:pPr>
    <w:rPr>
      <w:b/>
      <w:sz w:val="36"/>
      <w:u w:val="single"/>
      <w:lang w:val="es-ES_tradnl"/>
    </w:rPr>
  </w:style>
  <w:style w:type="paragraph" w:customStyle="1" w:styleId="Tindependiente-Profesional">
    <w:name w:val="T. independiente - Profesional"/>
    <w:basedOn w:val="Normal"/>
    <w:rsid w:val="00281714"/>
    <w:pPr>
      <w:spacing w:after="120" w:line="280" w:lineRule="exact"/>
    </w:pPr>
    <w:rPr>
      <w:rFonts w:ascii="Arial" w:hAnsi="Arial"/>
      <w:lang w:val="en-US"/>
    </w:rPr>
  </w:style>
  <w:style w:type="paragraph" w:customStyle="1" w:styleId="Ttulo1-Profesional">
    <w:name w:val="Título 1 - Profesional"/>
    <w:basedOn w:val="Normal"/>
    <w:rsid w:val="00281714"/>
    <w:pPr>
      <w:spacing w:before="120" w:after="60" w:line="360" w:lineRule="exact"/>
    </w:pPr>
    <w:rPr>
      <w:rFonts w:ascii="Arial Black" w:hAnsi="Arial Black"/>
      <w:sz w:val="32"/>
      <w:lang w:val="en-US"/>
    </w:rPr>
  </w:style>
  <w:style w:type="paragraph" w:customStyle="1" w:styleId="Framecontents">
    <w:name w:val="Frame contents"/>
    <w:basedOn w:val="Textoindependiente"/>
    <w:link w:val="FramecontentsCar"/>
    <w:rsid w:val="00281714"/>
    <w:pPr>
      <w:widowControl w:val="0"/>
      <w:suppressAutoHyphens/>
      <w:spacing w:after="120"/>
      <w:jc w:val="left"/>
    </w:pPr>
    <w:rPr>
      <w:lang w:val="en-US"/>
    </w:rPr>
  </w:style>
  <w:style w:type="character" w:styleId="Hipervnculovisitado">
    <w:name w:val="FollowedHyperlink"/>
    <w:rsid w:val="00281714"/>
    <w:rPr>
      <w:color w:val="800080"/>
      <w:u w:val="single"/>
    </w:rPr>
  </w:style>
  <w:style w:type="paragraph" w:styleId="Textodebloque">
    <w:name w:val="Block Text"/>
    <w:basedOn w:val="Normal"/>
    <w:rsid w:val="00281714"/>
    <w:pPr>
      <w:spacing w:line="240" w:lineRule="atLeast"/>
      <w:ind w:left="-1134" w:right="-94"/>
    </w:pPr>
    <w:rPr>
      <w:rFonts w:ascii="Bookman Old Style" w:hAnsi="Bookman Old Style"/>
      <w:lang w:val="es-ES"/>
    </w:rPr>
  </w:style>
  <w:style w:type="table" w:styleId="Tablaconcuadrcula">
    <w:name w:val="Table Grid"/>
    <w:basedOn w:val="Tablanormal"/>
    <w:rsid w:val="0094708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1D36EC"/>
    <w:rPr>
      <w:rFonts w:ascii="Tahoma" w:hAnsi="Tahoma"/>
      <w:sz w:val="16"/>
      <w:szCs w:val="16"/>
    </w:rPr>
  </w:style>
  <w:style w:type="character" w:customStyle="1" w:styleId="TextodegloboCar">
    <w:name w:val="Texto de globo Car"/>
    <w:link w:val="Textodeglobo"/>
    <w:rsid w:val="001D36EC"/>
    <w:rPr>
      <w:rFonts w:ascii="Tahoma" w:hAnsi="Tahoma" w:cs="Tahoma"/>
      <w:sz w:val="16"/>
      <w:szCs w:val="16"/>
      <w:lang w:val="es-AR"/>
    </w:rPr>
  </w:style>
  <w:style w:type="character" w:customStyle="1" w:styleId="PiedepginaCar">
    <w:name w:val="Pie de página Car"/>
    <w:link w:val="Piedepgina"/>
    <w:uiPriority w:val="99"/>
    <w:rsid w:val="00940B08"/>
    <w:rPr>
      <w:rFonts w:ascii="Century Schoolbook" w:hAnsi="Century Schoolbook"/>
      <w:sz w:val="24"/>
      <w:lang w:val="es-AR"/>
    </w:rPr>
  </w:style>
  <w:style w:type="paragraph" w:customStyle="1" w:styleId="Estilo1">
    <w:name w:val="Estilo1"/>
    <w:basedOn w:val="Ttulo3"/>
    <w:autoRedefine/>
    <w:rsid w:val="008D0038"/>
    <w:rPr>
      <w:rFonts w:ascii="Trebuchet MS" w:hAnsi="Trebuchet MS"/>
      <w:i/>
      <w:color w:val="200906"/>
    </w:rPr>
  </w:style>
  <w:style w:type="paragraph" w:customStyle="1" w:styleId="Estilo2">
    <w:name w:val="Estilo2"/>
    <w:basedOn w:val="Ttulo3"/>
    <w:next w:val="Normal"/>
    <w:autoRedefine/>
    <w:rsid w:val="008D0038"/>
    <w:rPr>
      <w:rFonts w:ascii="Trebuchet MS" w:hAnsi="Trebuchet MS"/>
      <w:i/>
      <w:color w:val="003366"/>
    </w:rPr>
  </w:style>
  <w:style w:type="paragraph" w:customStyle="1" w:styleId="HASARTITULO3">
    <w:name w:val="HASAR TITULO 3"/>
    <w:basedOn w:val="Ttulo3"/>
    <w:next w:val="Normal"/>
    <w:autoRedefine/>
    <w:rsid w:val="00A04C7A"/>
    <w:rPr>
      <w:rFonts w:ascii="Trebuchet MS" w:hAnsi="Trebuchet MS"/>
      <w:bCs/>
      <w:i/>
      <w:color w:val="002060"/>
    </w:rPr>
  </w:style>
  <w:style w:type="paragraph" w:customStyle="1" w:styleId="HASARESTILO3">
    <w:name w:val="HASAR ESTILO 3"/>
    <w:basedOn w:val="Normal"/>
    <w:next w:val="Normal"/>
    <w:link w:val="HASARESTILO3Car"/>
    <w:autoRedefine/>
    <w:rsid w:val="00DF7439"/>
    <w:pPr>
      <w:spacing w:line="360" w:lineRule="auto"/>
      <w:ind w:right="67"/>
    </w:pPr>
    <w:rPr>
      <w:rFonts w:ascii="Calibri" w:hAnsi="Calibri"/>
      <w:b/>
      <w:color w:val="365F91"/>
      <w:szCs w:val="40"/>
    </w:rPr>
  </w:style>
  <w:style w:type="character" w:customStyle="1" w:styleId="HASARESTILO3Car">
    <w:name w:val="HASAR ESTILO 3 Car"/>
    <w:link w:val="HASARESTILO3"/>
    <w:rsid w:val="00DF7439"/>
    <w:rPr>
      <w:rFonts w:ascii="Calibri" w:hAnsi="Calibri" w:cs="Calibri"/>
      <w:b/>
      <w:color w:val="365F91"/>
      <w:sz w:val="24"/>
      <w:szCs w:val="40"/>
      <w:lang w:eastAsia="es-ES"/>
    </w:rPr>
  </w:style>
  <w:style w:type="character" w:customStyle="1" w:styleId="TextoindependienteCar">
    <w:name w:val="Texto independiente Car"/>
    <w:link w:val="Textoindependiente"/>
    <w:rsid w:val="003936D4"/>
    <w:rPr>
      <w:rFonts w:ascii="Century Schoolbook" w:hAnsi="Century Schoolbook"/>
      <w:sz w:val="24"/>
      <w:lang w:val="es-AR" w:eastAsia="es-ES" w:bidi="ar-SA"/>
    </w:rPr>
  </w:style>
  <w:style w:type="character" w:customStyle="1" w:styleId="FramecontentsCar">
    <w:name w:val="Frame contents Car"/>
    <w:link w:val="Framecontents"/>
    <w:rsid w:val="003936D4"/>
    <w:rPr>
      <w:rFonts w:ascii="Century Schoolbook" w:hAnsi="Century Schoolbook"/>
      <w:sz w:val="24"/>
      <w:lang w:val="en-US" w:eastAsia="es-ES" w:bidi="ar-SA"/>
    </w:rPr>
  </w:style>
  <w:style w:type="character" w:customStyle="1" w:styleId="EncabezadoCar">
    <w:name w:val="Encabezado Car"/>
    <w:link w:val="Encabezado"/>
    <w:rsid w:val="00A864E3"/>
    <w:rPr>
      <w:rFonts w:ascii="Century Schoolbook" w:hAnsi="Century Schoolbook"/>
      <w:sz w:val="24"/>
      <w:lang w:val="es-AR" w:eastAsia="es-ES" w:bidi="ar-SA"/>
    </w:rPr>
  </w:style>
  <w:style w:type="paragraph" w:customStyle="1" w:styleId="HASARESTILO2">
    <w:name w:val="HASAR ESTILO 2"/>
    <w:basedOn w:val="HASARESTILO3"/>
    <w:next w:val="Normal"/>
    <w:link w:val="HASARESTILO2Car"/>
    <w:autoRedefine/>
    <w:rsid w:val="00D80D20"/>
    <w:pPr>
      <w:tabs>
        <w:tab w:val="left" w:pos="1641"/>
      </w:tabs>
      <w:ind w:left="708"/>
    </w:pPr>
    <w:rPr>
      <w:rFonts w:ascii="Trebuchet MS" w:hAnsi="Trebuchet MS" w:cs="Arial"/>
      <w:i/>
      <w:color w:val="0070C0"/>
      <w:lang w:val="es-ES"/>
    </w:rPr>
  </w:style>
  <w:style w:type="character" w:customStyle="1" w:styleId="HASARESTILO2Car">
    <w:name w:val="HASAR ESTILO 2 Car"/>
    <w:link w:val="HASARESTILO2"/>
    <w:rsid w:val="00D80D20"/>
    <w:rPr>
      <w:rFonts w:ascii="Trebuchet MS" w:hAnsi="Trebuchet MS" w:cs="Arial"/>
      <w:b/>
      <w:i/>
      <w:color w:val="0070C0"/>
      <w:sz w:val="24"/>
      <w:szCs w:val="40"/>
      <w:lang w:val="es-ES" w:eastAsia="es-ES" w:bidi="ar-SA"/>
    </w:rPr>
  </w:style>
  <w:style w:type="paragraph" w:customStyle="1" w:styleId="Hasartitulo4">
    <w:name w:val="Hasar titulo 4"/>
    <w:basedOn w:val="HASARTITULO3"/>
    <w:next w:val="Normal"/>
    <w:rsid w:val="008E6A5D"/>
    <w:rPr>
      <w:sz w:val="28"/>
    </w:rPr>
  </w:style>
  <w:style w:type="paragraph" w:customStyle="1" w:styleId="HASARTITULO2">
    <w:name w:val="HASAR TITULO 2"/>
    <w:basedOn w:val="Ttulo2"/>
    <w:rsid w:val="006B2C59"/>
    <w:rPr>
      <w:rFonts w:ascii="Trebuchet MS" w:hAnsi="Trebuchet MS"/>
      <w:bCs w:val="0"/>
      <w:i/>
      <w:color w:val="002060"/>
    </w:rPr>
  </w:style>
  <w:style w:type="paragraph" w:styleId="NormalWeb">
    <w:name w:val="Normal (Web)"/>
    <w:basedOn w:val="Normal"/>
    <w:rsid w:val="008F0583"/>
    <w:pPr>
      <w:spacing w:before="100" w:beforeAutospacing="1" w:after="100" w:afterAutospacing="1"/>
      <w:jc w:val="left"/>
    </w:pPr>
    <w:rPr>
      <w:rFonts w:ascii="Times New Roman" w:hAnsi="Times New Roman"/>
      <w:szCs w:val="24"/>
      <w:lang w:val="es-ES"/>
    </w:rPr>
  </w:style>
  <w:style w:type="paragraph" w:styleId="Prrafodelista">
    <w:name w:val="List Paragraph"/>
    <w:basedOn w:val="Normal"/>
    <w:uiPriority w:val="34"/>
    <w:qFormat/>
    <w:rsid w:val="002F230E"/>
    <w:pPr>
      <w:ind w:left="720"/>
      <w:contextualSpacing/>
    </w:pPr>
  </w:style>
  <w:style w:type="character" w:customStyle="1" w:styleId="WW8Num1z0">
    <w:name w:val="WW8Num1z0"/>
    <w:rsid w:val="00452E5F"/>
    <w:rPr>
      <w:rFonts w:ascii="Symbol" w:hAnsi="Symbol" w:cs="Times New Roman"/>
    </w:rPr>
  </w:style>
  <w:style w:type="character" w:customStyle="1" w:styleId="WW8Num8z0">
    <w:name w:val="WW8Num8z0"/>
    <w:rsid w:val="00452E5F"/>
    <w:rPr>
      <w:rFonts w:ascii="StarBats" w:hAnsi="StarBats" w:cs="StarBats"/>
      <w:sz w:val="18"/>
    </w:rPr>
  </w:style>
  <w:style w:type="character" w:customStyle="1" w:styleId="WW8Num9z0">
    <w:name w:val="WW8Num9z0"/>
    <w:rsid w:val="00452E5F"/>
    <w:rPr>
      <w:rFonts w:ascii="Symbol" w:hAnsi="Symbol" w:cs="Symbol"/>
    </w:rPr>
  </w:style>
  <w:style w:type="character" w:customStyle="1" w:styleId="WW8Num10z0">
    <w:name w:val="WW8Num10z0"/>
    <w:rsid w:val="00452E5F"/>
    <w:rPr>
      <w:rFonts w:ascii="Symbol" w:hAnsi="Symbol" w:cs="Symbol"/>
    </w:rPr>
  </w:style>
  <w:style w:type="character" w:customStyle="1" w:styleId="WW8Num11z0">
    <w:name w:val="WW8Num11z0"/>
    <w:rsid w:val="00452E5F"/>
    <w:rPr>
      <w:rFonts w:ascii="Symbol" w:hAnsi="Symbol" w:cs="Symbol"/>
    </w:rPr>
  </w:style>
  <w:style w:type="character" w:customStyle="1" w:styleId="WW8Num12z0">
    <w:name w:val="WW8Num12z0"/>
    <w:rsid w:val="00452E5F"/>
    <w:rPr>
      <w:rFonts w:ascii="Symbol" w:hAnsi="Symbol" w:cs="Symbol"/>
    </w:rPr>
  </w:style>
  <w:style w:type="character" w:customStyle="1" w:styleId="WW8Num13z0">
    <w:name w:val="WW8Num13z0"/>
    <w:rsid w:val="00452E5F"/>
    <w:rPr>
      <w:rFonts w:ascii="Symbol" w:hAnsi="Symbol" w:cs="Symbol"/>
    </w:rPr>
  </w:style>
  <w:style w:type="character" w:customStyle="1" w:styleId="WW8Num14z0">
    <w:name w:val="WW8Num14z0"/>
    <w:rsid w:val="00452E5F"/>
    <w:rPr>
      <w:rFonts w:ascii="Symbol" w:hAnsi="Symbol" w:cs="Symbol"/>
    </w:rPr>
  </w:style>
  <w:style w:type="character" w:customStyle="1" w:styleId="WW8Num16z0">
    <w:name w:val="WW8Num16z0"/>
    <w:rsid w:val="00452E5F"/>
    <w:rPr>
      <w:rFonts w:ascii="Symbol" w:hAnsi="Symbol" w:cs="Symbol"/>
    </w:rPr>
  </w:style>
  <w:style w:type="character" w:customStyle="1" w:styleId="WW8Num17z0">
    <w:name w:val="WW8Num17z0"/>
    <w:rsid w:val="00452E5F"/>
    <w:rPr>
      <w:rFonts w:ascii="Symbol" w:hAnsi="Symbol" w:cs="Symbol"/>
    </w:rPr>
  </w:style>
  <w:style w:type="character" w:customStyle="1" w:styleId="WW8Num18z0">
    <w:name w:val="WW8Num18z0"/>
    <w:rsid w:val="00452E5F"/>
    <w:rPr>
      <w:rFonts w:ascii="Symbol" w:hAnsi="Symbol" w:cs="Symbol"/>
    </w:rPr>
  </w:style>
  <w:style w:type="character" w:customStyle="1" w:styleId="WW8Num19z0">
    <w:name w:val="WW8Num19z0"/>
    <w:rsid w:val="00452E5F"/>
    <w:rPr>
      <w:rFonts w:ascii="Symbol" w:hAnsi="Symbol" w:cs="Symbol"/>
    </w:rPr>
  </w:style>
  <w:style w:type="character" w:customStyle="1" w:styleId="WW8Num20z0">
    <w:name w:val="WW8Num20z0"/>
    <w:rsid w:val="00452E5F"/>
    <w:rPr>
      <w:rFonts w:ascii="Symbol" w:hAnsi="Symbol" w:cs="Symbol"/>
    </w:rPr>
  </w:style>
  <w:style w:type="character" w:customStyle="1" w:styleId="WW8Num21z0">
    <w:name w:val="WW8Num21z0"/>
    <w:rsid w:val="00452E5F"/>
    <w:rPr>
      <w:rFonts w:ascii="Symbol" w:hAnsi="Symbol" w:cs="Symbol"/>
    </w:rPr>
  </w:style>
  <w:style w:type="character" w:customStyle="1" w:styleId="WW8Num22z0">
    <w:name w:val="WW8Num22z0"/>
    <w:rsid w:val="00452E5F"/>
    <w:rPr>
      <w:rFonts w:ascii="Symbol" w:hAnsi="Symbol" w:cs="Symbol"/>
    </w:rPr>
  </w:style>
  <w:style w:type="character" w:customStyle="1" w:styleId="WW8Num23z0">
    <w:name w:val="WW8Num23z0"/>
    <w:rsid w:val="00452E5F"/>
    <w:rPr>
      <w:rFonts w:ascii="Symbol" w:hAnsi="Symbol" w:cs="Symbol"/>
    </w:rPr>
  </w:style>
  <w:style w:type="character" w:customStyle="1" w:styleId="WW8Num24z0">
    <w:name w:val="WW8Num24z0"/>
    <w:rsid w:val="00452E5F"/>
    <w:rPr>
      <w:rFonts w:ascii="Symbol" w:hAnsi="Symbol" w:cs="Symbol"/>
    </w:rPr>
  </w:style>
  <w:style w:type="character" w:customStyle="1" w:styleId="WW8Num25z0">
    <w:name w:val="WW8Num25z0"/>
    <w:rsid w:val="00452E5F"/>
    <w:rPr>
      <w:rFonts w:ascii="Symbol" w:hAnsi="Symbol" w:cs="Symbol"/>
    </w:rPr>
  </w:style>
  <w:style w:type="character" w:customStyle="1" w:styleId="WW8Num26z0">
    <w:name w:val="WW8Num26z0"/>
    <w:rsid w:val="00452E5F"/>
    <w:rPr>
      <w:rFonts w:ascii="Symbol" w:hAnsi="Symbol" w:cs="Symbol"/>
    </w:rPr>
  </w:style>
  <w:style w:type="character" w:customStyle="1" w:styleId="WW8Num27z0">
    <w:name w:val="WW8Num27z0"/>
    <w:rsid w:val="00452E5F"/>
    <w:rPr>
      <w:rFonts w:ascii="Symbol" w:hAnsi="Symbol" w:cs="Symbol"/>
    </w:rPr>
  </w:style>
  <w:style w:type="character" w:customStyle="1" w:styleId="WW8Num28z0">
    <w:name w:val="WW8Num28z0"/>
    <w:rsid w:val="00452E5F"/>
    <w:rPr>
      <w:rFonts w:ascii="Symbol" w:hAnsi="Symbol" w:cs="Symbol"/>
    </w:rPr>
  </w:style>
  <w:style w:type="character" w:customStyle="1" w:styleId="WW8Num29z0">
    <w:name w:val="WW8Num29z0"/>
    <w:rsid w:val="00452E5F"/>
    <w:rPr>
      <w:rFonts w:ascii="Symbol" w:hAnsi="Symbol" w:cs="Symbol"/>
    </w:rPr>
  </w:style>
  <w:style w:type="character" w:customStyle="1" w:styleId="WW8Num30z0">
    <w:name w:val="WW8Num30z0"/>
    <w:rsid w:val="00452E5F"/>
    <w:rPr>
      <w:rFonts w:ascii="Symbol" w:hAnsi="Symbol" w:cs="Symbol"/>
    </w:rPr>
  </w:style>
  <w:style w:type="character" w:customStyle="1" w:styleId="WW8Num31z0">
    <w:name w:val="WW8Num31z0"/>
    <w:rsid w:val="00452E5F"/>
    <w:rPr>
      <w:rFonts w:ascii="Symbol" w:hAnsi="Symbol" w:cs="Symbol"/>
    </w:rPr>
  </w:style>
  <w:style w:type="character" w:customStyle="1" w:styleId="WW8Num32z0">
    <w:name w:val="WW8Num32z0"/>
    <w:rsid w:val="00452E5F"/>
    <w:rPr>
      <w:rFonts w:ascii="Symbol" w:hAnsi="Symbol" w:cs="Symbol"/>
    </w:rPr>
  </w:style>
  <w:style w:type="character" w:customStyle="1" w:styleId="WW8Num34z0">
    <w:name w:val="WW8Num34z0"/>
    <w:rsid w:val="00452E5F"/>
    <w:rPr>
      <w:rFonts w:ascii="Symbol" w:hAnsi="Symbol" w:cs="Symbol"/>
    </w:rPr>
  </w:style>
  <w:style w:type="character" w:customStyle="1" w:styleId="WW8Num35z0">
    <w:name w:val="WW8Num35z0"/>
    <w:rsid w:val="00452E5F"/>
    <w:rPr>
      <w:rFonts w:ascii="Symbol" w:hAnsi="Symbol" w:cs="Symbol"/>
    </w:rPr>
  </w:style>
  <w:style w:type="character" w:customStyle="1" w:styleId="WW8Num36z0">
    <w:name w:val="WW8Num36z0"/>
    <w:rsid w:val="00452E5F"/>
    <w:rPr>
      <w:rFonts w:ascii="Symbol" w:hAnsi="Symbol" w:cs="Symbol"/>
    </w:rPr>
  </w:style>
  <w:style w:type="character" w:customStyle="1" w:styleId="WW8Num37z0">
    <w:name w:val="WW8Num37z0"/>
    <w:rsid w:val="00452E5F"/>
    <w:rPr>
      <w:rFonts w:ascii="Symbol" w:hAnsi="Symbol" w:cs="Symbol"/>
    </w:rPr>
  </w:style>
  <w:style w:type="character" w:customStyle="1" w:styleId="WW8Num38z0">
    <w:name w:val="WW8Num38z0"/>
    <w:rsid w:val="00452E5F"/>
    <w:rPr>
      <w:rFonts w:ascii="Symbol" w:hAnsi="Symbol" w:cs="Symbol"/>
    </w:rPr>
  </w:style>
  <w:style w:type="character" w:customStyle="1" w:styleId="WW8Num39z0">
    <w:name w:val="WW8Num39z0"/>
    <w:rsid w:val="00452E5F"/>
    <w:rPr>
      <w:rFonts w:ascii="Symbol" w:hAnsi="Symbol" w:cs="Symbol"/>
    </w:rPr>
  </w:style>
  <w:style w:type="character" w:customStyle="1" w:styleId="WW8Num40z0">
    <w:name w:val="WW8Num40z0"/>
    <w:rsid w:val="00452E5F"/>
    <w:rPr>
      <w:rFonts w:ascii="Symbol" w:hAnsi="Symbol" w:cs="Symbol"/>
    </w:rPr>
  </w:style>
  <w:style w:type="character" w:customStyle="1" w:styleId="WW8Num41z0">
    <w:name w:val="WW8Num41z0"/>
    <w:rsid w:val="00452E5F"/>
    <w:rPr>
      <w:rFonts w:ascii="Symbol" w:hAnsi="Symbol" w:cs="Symbol"/>
    </w:rPr>
  </w:style>
  <w:style w:type="character" w:customStyle="1" w:styleId="WW8Num42z0">
    <w:name w:val="WW8Num42z0"/>
    <w:rsid w:val="00452E5F"/>
    <w:rPr>
      <w:rFonts w:ascii="Symbol" w:hAnsi="Symbol" w:cs="Symbol"/>
    </w:rPr>
  </w:style>
  <w:style w:type="character" w:customStyle="1" w:styleId="WW8Num43z0">
    <w:name w:val="WW8Num43z0"/>
    <w:rsid w:val="00452E5F"/>
    <w:rPr>
      <w:rFonts w:ascii="Symbol" w:hAnsi="Symbol" w:cs="Symbol"/>
    </w:rPr>
  </w:style>
  <w:style w:type="character" w:customStyle="1" w:styleId="WW8Num44z0">
    <w:name w:val="WW8Num44z0"/>
    <w:rsid w:val="00452E5F"/>
    <w:rPr>
      <w:rFonts w:ascii="Symbol" w:hAnsi="Symbol" w:cs="Symbol"/>
    </w:rPr>
  </w:style>
  <w:style w:type="character" w:customStyle="1" w:styleId="WW8Num45z0">
    <w:name w:val="WW8Num45z0"/>
    <w:rsid w:val="00452E5F"/>
    <w:rPr>
      <w:rFonts w:ascii="Symbol" w:hAnsi="Symbol" w:cs="Symbol"/>
    </w:rPr>
  </w:style>
  <w:style w:type="character" w:customStyle="1" w:styleId="WW8Num46z0">
    <w:name w:val="WW8Num46z0"/>
    <w:rsid w:val="00452E5F"/>
    <w:rPr>
      <w:rFonts w:ascii="Symbol" w:hAnsi="Symbol" w:cs="Symbol"/>
    </w:rPr>
  </w:style>
  <w:style w:type="character" w:customStyle="1" w:styleId="WW8Num47z0">
    <w:name w:val="WW8Num47z0"/>
    <w:rsid w:val="00452E5F"/>
    <w:rPr>
      <w:rFonts w:ascii="Symbol" w:hAnsi="Symbol" w:cs="Symbol"/>
    </w:rPr>
  </w:style>
  <w:style w:type="character" w:customStyle="1" w:styleId="WW8Num48z0">
    <w:name w:val="WW8Num48z0"/>
    <w:rsid w:val="00452E5F"/>
    <w:rPr>
      <w:rFonts w:ascii="Symbol" w:hAnsi="Symbol" w:cs="Symbol"/>
    </w:rPr>
  </w:style>
  <w:style w:type="character" w:customStyle="1" w:styleId="WW8Num49z0">
    <w:name w:val="WW8Num49z0"/>
    <w:rsid w:val="00452E5F"/>
    <w:rPr>
      <w:rFonts w:ascii="Symbol" w:hAnsi="Symbol" w:cs="Symbol"/>
    </w:rPr>
  </w:style>
  <w:style w:type="character" w:customStyle="1" w:styleId="WW8Num50z0">
    <w:name w:val="WW8Num50z0"/>
    <w:rsid w:val="00452E5F"/>
    <w:rPr>
      <w:rFonts w:ascii="Symbol" w:hAnsi="Symbol" w:cs="Symbol"/>
    </w:rPr>
  </w:style>
  <w:style w:type="character" w:customStyle="1" w:styleId="WW8Num51z0">
    <w:name w:val="WW8Num51z0"/>
    <w:rsid w:val="00452E5F"/>
    <w:rPr>
      <w:rFonts w:ascii="Symbol" w:hAnsi="Symbol" w:cs="Symbol"/>
    </w:rPr>
  </w:style>
  <w:style w:type="character" w:customStyle="1" w:styleId="WW8Num52z0">
    <w:name w:val="WW8Num52z0"/>
    <w:rsid w:val="00452E5F"/>
    <w:rPr>
      <w:rFonts w:ascii="Symbol" w:hAnsi="Symbol" w:cs="Symbol"/>
    </w:rPr>
  </w:style>
  <w:style w:type="character" w:customStyle="1" w:styleId="WW8Num53z0">
    <w:name w:val="WW8Num53z0"/>
    <w:rsid w:val="00452E5F"/>
    <w:rPr>
      <w:rFonts w:ascii="Symbol" w:hAnsi="Symbol" w:cs="Symbol"/>
    </w:rPr>
  </w:style>
  <w:style w:type="character" w:customStyle="1" w:styleId="WW8Num54z0">
    <w:name w:val="WW8Num54z0"/>
    <w:rsid w:val="00452E5F"/>
    <w:rPr>
      <w:rFonts w:ascii="Symbol" w:hAnsi="Symbol" w:cs="Symbol"/>
    </w:rPr>
  </w:style>
  <w:style w:type="character" w:customStyle="1" w:styleId="WW8Num55z0">
    <w:name w:val="WW8Num55z0"/>
    <w:rsid w:val="00452E5F"/>
    <w:rPr>
      <w:rFonts w:ascii="Symbol" w:hAnsi="Symbol" w:cs="Symbol"/>
    </w:rPr>
  </w:style>
  <w:style w:type="character" w:customStyle="1" w:styleId="WW8Num56z0">
    <w:name w:val="WW8Num56z0"/>
    <w:rsid w:val="00452E5F"/>
    <w:rPr>
      <w:rFonts w:ascii="Symbol" w:hAnsi="Symbol" w:cs="Symbol"/>
    </w:rPr>
  </w:style>
  <w:style w:type="character" w:customStyle="1" w:styleId="WW8Num57z0">
    <w:name w:val="WW8Num57z0"/>
    <w:rsid w:val="00452E5F"/>
    <w:rPr>
      <w:rFonts w:ascii="Symbol" w:hAnsi="Symbol" w:cs="Symbol"/>
    </w:rPr>
  </w:style>
  <w:style w:type="character" w:customStyle="1" w:styleId="WW8Num58z0">
    <w:name w:val="WW8Num58z0"/>
    <w:rsid w:val="00452E5F"/>
    <w:rPr>
      <w:rFonts w:ascii="Symbol" w:hAnsi="Symbol" w:cs="Symbol"/>
    </w:rPr>
  </w:style>
  <w:style w:type="character" w:customStyle="1" w:styleId="WW8Num59z0">
    <w:name w:val="WW8Num59z0"/>
    <w:rsid w:val="00452E5F"/>
    <w:rPr>
      <w:rFonts w:ascii="Symbol" w:hAnsi="Symbol" w:cs="Symbol"/>
    </w:rPr>
  </w:style>
  <w:style w:type="character" w:customStyle="1" w:styleId="WW8Num60z0">
    <w:name w:val="WW8Num60z0"/>
    <w:rsid w:val="00452E5F"/>
    <w:rPr>
      <w:rFonts w:ascii="Symbol" w:hAnsi="Symbol" w:cs="Symbol"/>
    </w:rPr>
  </w:style>
  <w:style w:type="character" w:customStyle="1" w:styleId="WW8Num61z0">
    <w:name w:val="WW8Num61z0"/>
    <w:rsid w:val="00452E5F"/>
    <w:rPr>
      <w:rFonts w:ascii="Symbol" w:hAnsi="Symbol" w:cs="Symbol"/>
    </w:rPr>
  </w:style>
  <w:style w:type="character" w:customStyle="1" w:styleId="WW8Num62z0">
    <w:name w:val="WW8Num62z0"/>
    <w:rsid w:val="00452E5F"/>
    <w:rPr>
      <w:rFonts w:ascii="Symbol" w:hAnsi="Symbol" w:cs="Symbol"/>
    </w:rPr>
  </w:style>
  <w:style w:type="character" w:customStyle="1" w:styleId="WW8Num63z0">
    <w:name w:val="WW8Num63z0"/>
    <w:rsid w:val="00452E5F"/>
    <w:rPr>
      <w:rFonts w:ascii="Symbol" w:hAnsi="Symbol" w:cs="Symbol"/>
    </w:rPr>
  </w:style>
  <w:style w:type="character" w:customStyle="1" w:styleId="WW8Num64z0">
    <w:name w:val="WW8Num64z0"/>
    <w:rsid w:val="00452E5F"/>
    <w:rPr>
      <w:rFonts w:ascii="Symbol" w:hAnsi="Symbol" w:cs="Symbol"/>
    </w:rPr>
  </w:style>
  <w:style w:type="character" w:customStyle="1" w:styleId="WW8Num65z0">
    <w:name w:val="WW8Num65z0"/>
    <w:rsid w:val="00452E5F"/>
    <w:rPr>
      <w:rFonts w:ascii="Symbol" w:hAnsi="Symbol" w:cs="Symbol"/>
    </w:rPr>
  </w:style>
  <w:style w:type="character" w:customStyle="1" w:styleId="WW8Num66z0">
    <w:name w:val="WW8Num66z0"/>
    <w:rsid w:val="00452E5F"/>
    <w:rPr>
      <w:rFonts w:ascii="Symbol" w:hAnsi="Symbol" w:cs="Symbol"/>
    </w:rPr>
  </w:style>
  <w:style w:type="character" w:customStyle="1" w:styleId="WW8Num67z0">
    <w:name w:val="WW8Num67z0"/>
    <w:rsid w:val="00452E5F"/>
    <w:rPr>
      <w:rFonts w:ascii="Symbol" w:hAnsi="Symbol" w:cs="Symbol"/>
    </w:rPr>
  </w:style>
  <w:style w:type="character" w:customStyle="1" w:styleId="WW8Num68z0">
    <w:name w:val="WW8Num68z0"/>
    <w:rsid w:val="00452E5F"/>
    <w:rPr>
      <w:rFonts w:ascii="Symbol" w:hAnsi="Symbol" w:cs="Symbol"/>
    </w:rPr>
  </w:style>
  <w:style w:type="character" w:customStyle="1" w:styleId="WW8Num69z0">
    <w:name w:val="WW8Num69z0"/>
    <w:rsid w:val="00452E5F"/>
    <w:rPr>
      <w:rFonts w:ascii="Symbol" w:hAnsi="Symbol" w:cs="Symbol"/>
    </w:rPr>
  </w:style>
  <w:style w:type="character" w:customStyle="1" w:styleId="WW8Num70z0">
    <w:name w:val="WW8Num70z0"/>
    <w:rsid w:val="00452E5F"/>
    <w:rPr>
      <w:rFonts w:ascii="Symbol" w:hAnsi="Symbol" w:cs="Symbol"/>
    </w:rPr>
  </w:style>
  <w:style w:type="character" w:customStyle="1" w:styleId="WW8Num71z0">
    <w:name w:val="WW8Num71z0"/>
    <w:rsid w:val="00452E5F"/>
    <w:rPr>
      <w:rFonts w:ascii="Symbol" w:hAnsi="Symbol" w:cs="Symbol"/>
    </w:rPr>
  </w:style>
  <w:style w:type="character" w:customStyle="1" w:styleId="WW8Num72z0">
    <w:name w:val="WW8Num72z0"/>
    <w:rsid w:val="00452E5F"/>
    <w:rPr>
      <w:rFonts w:ascii="Symbol" w:hAnsi="Symbol" w:cs="Symbol"/>
    </w:rPr>
  </w:style>
  <w:style w:type="character" w:customStyle="1" w:styleId="WW8Num73z0">
    <w:name w:val="WW8Num73z0"/>
    <w:rsid w:val="00452E5F"/>
    <w:rPr>
      <w:rFonts w:ascii="Symbol" w:hAnsi="Symbol" w:cs="Symbol"/>
    </w:rPr>
  </w:style>
  <w:style w:type="character" w:customStyle="1" w:styleId="WW8Num74z0">
    <w:name w:val="WW8Num74z0"/>
    <w:rsid w:val="00452E5F"/>
    <w:rPr>
      <w:rFonts w:ascii="Symbol" w:hAnsi="Symbol" w:cs="Symbol"/>
    </w:rPr>
  </w:style>
  <w:style w:type="character" w:customStyle="1" w:styleId="WW8Num75z0">
    <w:name w:val="WW8Num75z0"/>
    <w:rsid w:val="00452E5F"/>
    <w:rPr>
      <w:rFonts w:ascii="Symbol" w:hAnsi="Symbol" w:cs="Symbol"/>
    </w:rPr>
  </w:style>
  <w:style w:type="character" w:customStyle="1" w:styleId="WW8Num76z0">
    <w:name w:val="WW8Num76z0"/>
    <w:rsid w:val="00452E5F"/>
    <w:rPr>
      <w:rFonts w:ascii="Symbol" w:hAnsi="Symbol" w:cs="Symbol"/>
    </w:rPr>
  </w:style>
  <w:style w:type="character" w:customStyle="1" w:styleId="WW8Num77z0">
    <w:name w:val="WW8Num77z0"/>
    <w:rsid w:val="00452E5F"/>
    <w:rPr>
      <w:rFonts w:ascii="Symbol" w:hAnsi="Symbol" w:cs="Symbol"/>
    </w:rPr>
  </w:style>
  <w:style w:type="character" w:customStyle="1" w:styleId="WW8Num78z0">
    <w:name w:val="WW8Num78z0"/>
    <w:rsid w:val="00452E5F"/>
    <w:rPr>
      <w:rFonts w:ascii="Symbol" w:hAnsi="Symbol" w:cs="Symbol"/>
    </w:rPr>
  </w:style>
  <w:style w:type="character" w:customStyle="1" w:styleId="WW8Num79z0">
    <w:name w:val="WW8Num79z0"/>
    <w:rsid w:val="00452E5F"/>
    <w:rPr>
      <w:rFonts w:ascii="Symbol" w:hAnsi="Symbol" w:cs="Symbol"/>
    </w:rPr>
  </w:style>
  <w:style w:type="character" w:customStyle="1" w:styleId="WW8Num80z0">
    <w:name w:val="WW8Num80z0"/>
    <w:rsid w:val="00452E5F"/>
    <w:rPr>
      <w:rFonts w:ascii="Symbol" w:hAnsi="Symbol" w:cs="Symbol"/>
    </w:rPr>
  </w:style>
  <w:style w:type="character" w:customStyle="1" w:styleId="WW8Num81z0">
    <w:name w:val="WW8Num81z0"/>
    <w:rsid w:val="00452E5F"/>
    <w:rPr>
      <w:rFonts w:ascii="Symbol" w:hAnsi="Symbol" w:cs="Symbol"/>
    </w:rPr>
  </w:style>
  <w:style w:type="character" w:customStyle="1" w:styleId="WW8Num82z0">
    <w:name w:val="WW8Num82z0"/>
    <w:rsid w:val="00452E5F"/>
    <w:rPr>
      <w:rFonts w:ascii="Symbol" w:hAnsi="Symbol" w:cs="Symbol"/>
    </w:rPr>
  </w:style>
  <w:style w:type="character" w:customStyle="1" w:styleId="WW8Num83z0">
    <w:name w:val="WW8Num83z0"/>
    <w:rsid w:val="00452E5F"/>
    <w:rPr>
      <w:rFonts w:ascii="Symbol" w:hAnsi="Symbol" w:cs="Symbol"/>
    </w:rPr>
  </w:style>
  <w:style w:type="character" w:customStyle="1" w:styleId="WW8Num84z0">
    <w:name w:val="WW8Num84z0"/>
    <w:rsid w:val="00452E5F"/>
    <w:rPr>
      <w:rFonts w:ascii="Symbol" w:hAnsi="Symbol" w:cs="Symbol"/>
    </w:rPr>
  </w:style>
  <w:style w:type="character" w:customStyle="1" w:styleId="WW8Num85z0">
    <w:name w:val="WW8Num85z0"/>
    <w:rsid w:val="00452E5F"/>
    <w:rPr>
      <w:rFonts w:ascii="Symbol" w:hAnsi="Symbol" w:cs="Symbol"/>
    </w:rPr>
  </w:style>
  <w:style w:type="character" w:customStyle="1" w:styleId="WW8Num86z0">
    <w:name w:val="WW8Num86z0"/>
    <w:rsid w:val="00452E5F"/>
    <w:rPr>
      <w:rFonts w:ascii="Symbol" w:hAnsi="Symbol" w:cs="Symbol"/>
    </w:rPr>
  </w:style>
  <w:style w:type="character" w:customStyle="1" w:styleId="WW8Num87z0">
    <w:name w:val="WW8Num87z0"/>
    <w:rsid w:val="00452E5F"/>
    <w:rPr>
      <w:rFonts w:ascii="Symbol" w:hAnsi="Symbol" w:cs="Symbol"/>
    </w:rPr>
  </w:style>
  <w:style w:type="character" w:customStyle="1" w:styleId="WW8Num88z0">
    <w:name w:val="WW8Num88z0"/>
    <w:rsid w:val="00452E5F"/>
    <w:rPr>
      <w:rFonts w:ascii="Symbol" w:hAnsi="Symbol" w:cs="Symbol"/>
    </w:rPr>
  </w:style>
  <w:style w:type="character" w:customStyle="1" w:styleId="WW8Num89z0">
    <w:name w:val="WW8Num89z0"/>
    <w:rsid w:val="00452E5F"/>
    <w:rPr>
      <w:rFonts w:ascii="Calibri" w:eastAsia="Calibri" w:hAnsi="Calibri" w:cs="Calibri"/>
    </w:rPr>
  </w:style>
  <w:style w:type="character" w:customStyle="1" w:styleId="WW8Num89z1">
    <w:name w:val="WW8Num89z1"/>
    <w:rsid w:val="00452E5F"/>
    <w:rPr>
      <w:rFonts w:ascii="Courier New" w:hAnsi="Courier New" w:cs="Courier New"/>
    </w:rPr>
  </w:style>
  <w:style w:type="character" w:customStyle="1" w:styleId="WW8Num89z2">
    <w:name w:val="WW8Num89z2"/>
    <w:rsid w:val="00452E5F"/>
    <w:rPr>
      <w:rFonts w:ascii="Wingdings" w:hAnsi="Wingdings" w:cs="Wingdings"/>
    </w:rPr>
  </w:style>
  <w:style w:type="character" w:customStyle="1" w:styleId="WW8Num89z3">
    <w:name w:val="WW8Num89z3"/>
    <w:rsid w:val="00452E5F"/>
    <w:rPr>
      <w:rFonts w:ascii="Symbol" w:hAnsi="Symbol" w:cs="Symbol"/>
    </w:rPr>
  </w:style>
  <w:style w:type="character" w:customStyle="1" w:styleId="WW8Num90z0">
    <w:name w:val="WW8Num90z0"/>
    <w:rsid w:val="00452E5F"/>
    <w:rPr>
      <w:rFonts w:ascii="Symbol" w:hAnsi="Symbol" w:cs="Symbol"/>
    </w:rPr>
  </w:style>
  <w:style w:type="character" w:customStyle="1" w:styleId="WW8Num91z0">
    <w:name w:val="WW8Num91z0"/>
    <w:rsid w:val="00452E5F"/>
    <w:rPr>
      <w:rFonts w:ascii="Symbol" w:hAnsi="Symbol" w:cs="Symbol"/>
    </w:rPr>
  </w:style>
  <w:style w:type="character" w:customStyle="1" w:styleId="WW8Num92z0">
    <w:name w:val="WW8Num92z0"/>
    <w:rsid w:val="00452E5F"/>
    <w:rPr>
      <w:rFonts w:ascii="Symbol" w:hAnsi="Symbol" w:cs="Symbol"/>
    </w:rPr>
  </w:style>
  <w:style w:type="character" w:customStyle="1" w:styleId="WW8Num93z0">
    <w:name w:val="WW8Num93z0"/>
    <w:rsid w:val="00452E5F"/>
    <w:rPr>
      <w:rFonts w:ascii="Symbol" w:hAnsi="Symbol" w:cs="Symbol"/>
    </w:rPr>
  </w:style>
  <w:style w:type="character" w:customStyle="1" w:styleId="WW8Num94z0">
    <w:name w:val="WW8Num94z0"/>
    <w:rsid w:val="00452E5F"/>
    <w:rPr>
      <w:rFonts w:ascii="Symbol" w:hAnsi="Symbol" w:cs="Symbol"/>
    </w:rPr>
  </w:style>
  <w:style w:type="character" w:customStyle="1" w:styleId="WW8Num95z0">
    <w:name w:val="WW8Num95z0"/>
    <w:rsid w:val="00452E5F"/>
    <w:rPr>
      <w:rFonts w:ascii="Symbol" w:hAnsi="Symbol" w:cs="Symbol"/>
    </w:rPr>
  </w:style>
  <w:style w:type="character" w:customStyle="1" w:styleId="WW8Num96z0">
    <w:name w:val="WW8Num96z0"/>
    <w:rsid w:val="00452E5F"/>
    <w:rPr>
      <w:rFonts w:ascii="Symbol" w:hAnsi="Symbol" w:cs="Symbol"/>
    </w:rPr>
  </w:style>
  <w:style w:type="character" w:customStyle="1" w:styleId="WW8Num97z0">
    <w:name w:val="WW8Num97z0"/>
    <w:rsid w:val="00452E5F"/>
    <w:rPr>
      <w:rFonts w:ascii="Symbol" w:hAnsi="Symbol" w:cs="Symbol"/>
    </w:rPr>
  </w:style>
  <w:style w:type="character" w:customStyle="1" w:styleId="WW8Num98z0">
    <w:name w:val="WW8Num98z0"/>
    <w:rsid w:val="00452E5F"/>
    <w:rPr>
      <w:rFonts w:ascii="Symbol" w:hAnsi="Symbol" w:cs="Symbol"/>
    </w:rPr>
  </w:style>
  <w:style w:type="character" w:customStyle="1" w:styleId="WW8Num99z0">
    <w:name w:val="WW8Num99z0"/>
    <w:rsid w:val="00452E5F"/>
    <w:rPr>
      <w:rFonts w:ascii="Symbol" w:hAnsi="Symbol" w:cs="Symbol"/>
    </w:rPr>
  </w:style>
  <w:style w:type="character" w:customStyle="1" w:styleId="WW8Num100z0">
    <w:name w:val="WW8Num100z0"/>
    <w:rsid w:val="00452E5F"/>
    <w:rPr>
      <w:rFonts w:ascii="Symbol" w:hAnsi="Symbol" w:cs="Symbol"/>
    </w:rPr>
  </w:style>
  <w:style w:type="character" w:customStyle="1" w:styleId="Fuentedeprrafopredeter1">
    <w:name w:val="Fuente de párrafo predeter.1"/>
    <w:rsid w:val="00452E5F"/>
  </w:style>
  <w:style w:type="character" w:customStyle="1" w:styleId="Ttulo1Car">
    <w:name w:val="Título 1 Car"/>
    <w:rsid w:val="00452E5F"/>
    <w:rPr>
      <w:rFonts w:ascii="Century Schoolbook" w:hAnsi="Century Schoolbook" w:cs="Century Schoolbook"/>
      <w:b/>
      <w:color w:val="0000FF"/>
      <w:kern w:val="1"/>
      <w:sz w:val="40"/>
      <w:lang w:val="es-AR"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Ttulo2Car">
    <w:name w:val="Título 2 Car"/>
    <w:rsid w:val="00452E5F"/>
    <w:rPr>
      <w:rFonts w:ascii="Century Schoolbook" w:hAnsi="Century Schoolbook" w:cs="Century Schoolbook"/>
      <w:b/>
      <w:i/>
      <w:color w:val="800080"/>
      <w:sz w:val="32"/>
      <w:u w:val="single"/>
      <w:lang w:val="es-AR" w:bidi="ar-SA"/>
    </w:rPr>
  </w:style>
  <w:style w:type="character" w:customStyle="1" w:styleId="Ttulo3Car">
    <w:name w:val="Título 3 Car"/>
    <w:rsid w:val="00452E5F"/>
    <w:rPr>
      <w:rFonts w:ascii="Century Schoolbook" w:hAnsi="Century Schoolbook" w:cs="Century Schoolbook"/>
      <w:b/>
      <w:i/>
      <w:color w:val="008080"/>
      <w:sz w:val="28"/>
      <w:u w:val="single"/>
      <w:lang w:val="es-AR" w:bidi="ar-SA"/>
    </w:rPr>
  </w:style>
  <w:style w:type="character" w:customStyle="1" w:styleId="ListadoCar">
    <w:name w:val="Listado Car"/>
    <w:rsid w:val="00452E5F"/>
    <w:rPr>
      <w:rFonts w:ascii="Trebuchet MS" w:eastAsia="MS Mincho" w:hAnsi="Trebuchet MS" w:cs="Arial"/>
      <w:sz w:val="24"/>
      <w:szCs w:val="24"/>
      <w:lang w:val="es-ES" w:bidi="ar-SA"/>
    </w:rPr>
  </w:style>
  <w:style w:type="character" w:customStyle="1" w:styleId="OpcionCar">
    <w:name w:val="Opcion Car"/>
    <w:rsid w:val="00452E5F"/>
    <w:rPr>
      <w:rFonts w:ascii="Arial" w:hAnsi="Arial" w:cs="Arial"/>
      <w:lang w:val="en-US" w:eastAsia="es-ES" w:bidi="ar-SA"/>
    </w:rPr>
  </w:style>
  <w:style w:type="character" w:customStyle="1" w:styleId="ContinaCarCar">
    <w:name w:val="Continúa Car Car"/>
    <w:rsid w:val="00452E5F"/>
    <w:rPr>
      <w:rFonts w:ascii="Arial" w:hAnsi="Arial" w:cs="Arial"/>
      <w:i/>
      <w:iCs/>
      <w:lang w:val="es-AR" w:bidi="ar-SA"/>
    </w:rPr>
  </w:style>
  <w:style w:type="character" w:customStyle="1" w:styleId="EstiloCar">
    <w:name w:val="Estilo Car"/>
    <w:rsid w:val="00452E5F"/>
    <w:rPr>
      <w:rFonts w:ascii="Trebuchet MS" w:hAnsi="Trebuchet MS" w:cs="Trebuchet MS"/>
      <w:b/>
      <w:color w:val="002060"/>
      <w:kern w:val="1"/>
      <w:sz w:val="48"/>
      <w:lang w:val="es-AR"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EstiloTtulo3CalibriSinCursivaAutomticoSinsubrayadoCar">
    <w:name w:val="Estilo Título 3 + Calibri Sin Cursiva Automático Sin subrayado Car"/>
    <w:rsid w:val="00452E5F"/>
    <w:rPr>
      <w:rFonts w:ascii="Trebuchet MS" w:hAnsi="Trebuchet MS" w:cs="Trebuchet MS"/>
      <w:b/>
      <w:bCs/>
      <w:i/>
      <w:color w:val="008080"/>
      <w:sz w:val="28"/>
      <w:u w:val="single"/>
      <w:lang w:val="es-AR" w:bidi="ar-SA"/>
    </w:rPr>
  </w:style>
  <w:style w:type="character" w:customStyle="1" w:styleId="HasarTtulo3Car">
    <w:name w:val="Hasar Título 3 Car"/>
    <w:rsid w:val="00452E5F"/>
    <w:rPr>
      <w:rFonts w:ascii="Trebuchet MS" w:eastAsia="MS Mincho" w:hAnsi="Trebuchet MS" w:cs="Trebuchet MS"/>
      <w:b/>
      <w:bCs/>
      <w:i/>
      <w:color w:val="0070C0"/>
      <w:sz w:val="28"/>
      <w:u w:val="single"/>
      <w:lang w:val="es-ES" w:bidi="ar-SA"/>
    </w:rPr>
  </w:style>
  <w:style w:type="character" w:customStyle="1" w:styleId="HasarTtulo1Car">
    <w:name w:val="Hasar Título 1 Car"/>
    <w:rsid w:val="00452E5F"/>
    <w:rPr>
      <w:rFonts w:ascii="Trebuchet MS" w:hAnsi="Trebuchet MS" w:cs="Trebuchet MS"/>
      <w:b/>
      <w:color w:val="002060"/>
      <w:kern w:val="1"/>
      <w:sz w:val="48"/>
      <w:lang w:val="es-E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OpcionCarCar">
    <w:name w:val="Opcion Car Car"/>
    <w:rsid w:val="00452E5F"/>
    <w:rPr>
      <w:rFonts w:ascii="Arial" w:hAnsi="Arial" w:cs="Arial"/>
      <w:lang w:val="en-US" w:eastAsia="es-ES" w:bidi="ar-SA"/>
    </w:rPr>
  </w:style>
  <w:style w:type="character" w:customStyle="1" w:styleId="ContinuaCarCar">
    <w:name w:val="Continua Car Car"/>
    <w:rsid w:val="00452E5F"/>
    <w:rPr>
      <w:rFonts w:ascii="Arial" w:eastAsia="MS Mincho" w:hAnsi="Arial" w:cs="Arial"/>
      <w:i/>
      <w:iCs/>
      <w:sz w:val="24"/>
      <w:lang w:val="en-US" w:eastAsia="es-ES" w:bidi="ar-SA"/>
    </w:rPr>
  </w:style>
  <w:style w:type="character" w:customStyle="1" w:styleId="HTMLconformatoprevioCar">
    <w:name w:val="HTML con formato previo Car"/>
    <w:uiPriority w:val="99"/>
    <w:rsid w:val="00452E5F"/>
    <w:rPr>
      <w:rFonts w:ascii="Courier New" w:eastAsia="Times New Roman" w:hAnsi="Courier New" w:cs="Courier New"/>
    </w:rPr>
  </w:style>
  <w:style w:type="paragraph" w:customStyle="1" w:styleId="Encabezado1">
    <w:name w:val="Encabezado1"/>
    <w:basedOn w:val="Normal"/>
    <w:next w:val="Textoindependiente"/>
    <w:rsid w:val="00452E5F"/>
    <w:pPr>
      <w:jc w:val="center"/>
    </w:pPr>
    <w:rPr>
      <w:rFonts w:ascii="Century Schoolbook" w:hAnsi="Century Schoolbook" w:cs="Century Schoolbook"/>
      <w:b/>
      <w:sz w:val="36"/>
      <w:szCs w:val="20"/>
      <w:u w:val="single"/>
      <w:lang w:val="es-ES_tradnl" w:eastAsia="zh-CN"/>
    </w:rPr>
  </w:style>
  <w:style w:type="paragraph" w:styleId="Lista">
    <w:name w:val="List"/>
    <w:basedOn w:val="Normal"/>
    <w:rsid w:val="00452E5F"/>
    <w:pPr>
      <w:ind w:left="283" w:hanging="283"/>
    </w:pPr>
    <w:rPr>
      <w:rFonts w:ascii="Century Schoolbook" w:hAnsi="Century Schoolbook" w:cs="Century Schoolbook"/>
      <w:sz w:val="24"/>
      <w:szCs w:val="20"/>
      <w:lang w:eastAsia="zh-CN"/>
    </w:rPr>
  </w:style>
  <w:style w:type="paragraph" w:customStyle="1" w:styleId="ndice">
    <w:name w:val="Índice"/>
    <w:basedOn w:val="Normal"/>
    <w:rsid w:val="00452E5F"/>
    <w:pPr>
      <w:suppressLineNumbers/>
    </w:pPr>
    <w:rPr>
      <w:rFonts w:ascii="Century Schoolbook" w:hAnsi="Century Schoolbook" w:cs="Mangal"/>
      <w:sz w:val="24"/>
      <w:szCs w:val="20"/>
      <w:lang w:eastAsia="zh-CN"/>
    </w:rPr>
  </w:style>
  <w:style w:type="paragraph" w:customStyle="1" w:styleId="Textosinformato1">
    <w:name w:val="Texto sin formato1"/>
    <w:basedOn w:val="Normal"/>
    <w:rsid w:val="00452E5F"/>
    <w:rPr>
      <w:rFonts w:ascii="Courier New" w:hAnsi="Courier New" w:cs="Courier New"/>
      <w:sz w:val="24"/>
      <w:szCs w:val="20"/>
      <w:lang w:eastAsia="zh-CN"/>
    </w:rPr>
  </w:style>
  <w:style w:type="paragraph" w:customStyle="1" w:styleId="Textoindependiente21">
    <w:name w:val="Texto independiente 21"/>
    <w:basedOn w:val="Normal"/>
    <w:rsid w:val="00452E5F"/>
    <w:rPr>
      <w:rFonts w:ascii="Century Schoolbook" w:hAnsi="Century Schoolbook" w:cs="Century Schoolbook"/>
      <w:sz w:val="24"/>
      <w:szCs w:val="20"/>
      <w:lang w:eastAsia="zh-CN"/>
    </w:rPr>
  </w:style>
  <w:style w:type="paragraph" w:customStyle="1" w:styleId="Epgrafe1">
    <w:name w:val="Epígrafe1"/>
    <w:basedOn w:val="Normal"/>
    <w:next w:val="Normal"/>
    <w:rsid w:val="00452E5F"/>
    <w:pPr>
      <w:jc w:val="center"/>
    </w:pPr>
    <w:rPr>
      <w:rFonts w:ascii="Arial" w:hAnsi="Arial" w:cs="Arial"/>
      <w:b/>
      <w:sz w:val="28"/>
      <w:szCs w:val="20"/>
      <w:lang w:eastAsia="zh-CN"/>
    </w:rPr>
  </w:style>
  <w:style w:type="paragraph" w:customStyle="1" w:styleId="Textoindependiente31">
    <w:name w:val="Texto independiente 31"/>
    <w:basedOn w:val="Normal"/>
    <w:rsid w:val="00452E5F"/>
    <w:pPr>
      <w:pBdr>
        <w:top w:val="single" w:sz="6" w:space="7" w:color="000000"/>
        <w:left w:val="single" w:sz="6" w:space="7" w:color="000000"/>
        <w:bottom w:val="single" w:sz="6" w:space="7" w:color="000000"/>
        <w:right w:val="single" w:sz="6" w:space="7" w:color="000000"/>
      </w:pBdr>
      <w:shd w:val="clear" w:color="auto" w:fill="FFFFFF"/>
    </w:pPr>
    <w:rPr>
      <w:rFonts w:ascii="Comic Sans MS" w:hAnsi="Comic Sans MS" w:cs="Comic Sans MS"/>
      <w:sz w:val="24"/>
      <w:szCs w:val="20"/>
      <w:lang w:eastAsia="zh-CN"/>
    </w:rPr>
  </w:style>
  <w:style w:type="paragraph" w:customStyle="1" w:styleId="Sangra2detindependiente1">
    <w:name w:val="Sangría 2 de t. independiente1"/>
    <w:basedOn w:val="Normal"/>
    <w:rsid w:val="00452E5F"/>
    <w:pPr>
      <w:ind w:left="390" w:firstLine="75"/>
    </w:pPr>
    <w:rPr>
      <w:rFonts w:ascii="Century Schoolbook" w:hAnsi="Century Schoolbook" w:cs="Century Schoolbook"/>
      <w:b/>
      <w:sz w:val="32"/>
      <w:szCs w:val="20"/>
      <w:u w:val="single"/>
      <w:lang w:val="es-ES" w:eastAsia="zh-CN"/>
    </w:rPr>
  </w:style>
  <w:style w:type="paragraph" w:customStyle="1" w:styleId="Sangra3detindependiente1">
    <w:name w:val="Sangría 3 de t. independiente1"/>
    <w:basedOn w:val="Normal"/>
    <w:rsid w:val="00452E5F"/>
    <w:pPr>
      <w:ind w:left="390" w:firstLine="75"/>
    </w:pPr>
    <w:rPr>
      <w:rFonts w:ascii="Century Schoolbook" w:hAnsi="Century Schoolbook" w:cs="Century Schoolbook"/>
      <w:sz w:val="32"/>
      <w:szCs w:val="20"/>
      <w:lang w:val="es-ES" w:eastAsia="zh-CN"/>
    </w:rPr>
  </w:style>
  <w:style w:type="paragraph" w:customStyle="1" w:styleId="Textodebloque1">
    <w:name w:val="Texto de bloque1"/>
    <w:basedOn w:val="Normal"/>
    <w:rsid w:val="00452E5F"/>
    <w:pPr>
      <w:spacing w:line="240" w:lineRule="atLeast"/>
      <w:ind w:left="-1134" w:right="-94"/>
    </w:pPr>
    <w:rPr>
      <w:rFonts w:ascii="Bookman Old Style" w:hAnsi="Bookman Old Style" w:cs="Bookman Old Style"/>
      <w:sz w:val="24"/>
      <w:szCs w:val="20"/>
      <w:lang w:val="es-ES" w:eastAsia="zh-CN"/>
    </w:rPr>
  </w:style>
  <w:style w:type="paragraph" w:customStyle="1" w:styleId="Listaconvietas1">
    <w:name w:val="Lista con viñetas1"/>
    <w:basedOn w:val="Normal"/>
    <w:rsid w:val="00452E5F"/>
    <w:pPr>
      <w:tabs>
        <w:tab w:val="left" w:pos="284"/>
      </w:tabs>
      <w:autoSpaceDE w:val="0"/>
      <w:jc w:val="left"/>
    </w:pPr>
    <w:rPr>
      <w:rFonts w:ascii="Trebuchet MS" w:hAnsi="Trebuchet MS" w:cs="Arial"/>
      <w:b/>
      <w:sz w:val="24"/>
      <w:szCs w:val="20"/>
      <w:lang w:val="es-ES" w:eastAsia="zh-CN"/>
    </w:rPr>
  </w:style>
  <w:style w:type="paragraph" w:customStyle="1" w:styleId="Listaconvietas21">
    <w:name w:val="Lista con viñetas 21"/>
    <w:basedOn w:val="Normal"/>
    <w:rsid w:val="00452E5F"/>
    <w:pPr>
      <w:autoSpaceDE w:val="0"/>
      <w:ind w:left="142"/>
      <w:jc w:val="left"/>
    </w:pPr>
    <w:rPr>
      <w:rFonts w:ascii="Trebuchet MS" w:hAnsi="Trebuchet MS" w:cs="Arial"/>
      <w:sz w:val="24"/>
      <w:szCs w:val="24"/>
      <w:lang w:val="es-ES"/>
    </w:rPr>
  </w:style>
  <w:style w:type="paragraph" w:customStyle="1" w:styleId="Continuarlista1">
    <w:name w:val="Continuar lista1"/>
    <w:basedOn w:val="Normal"/>
    <w:rsid w:val="00452E5F"/>
    <w:pPr>
      <w:numPr>
        <w:numId w:val="1"/>
      </w:numPr>
      <w:autoSpaceDE w:val="0"/>
      <w:ind w:left="284" w:firstLine="0"/>
      <w:jc w:val="left"/>
    </w:pPr>
    <w:rPr>
      <w:rFonts w:ascii="Arial" w:hAnsi="Arial" w:cs="Arial"/>
      <w:sz w:val="24"/>
      <w:szCs w:val="24"/>
      <w:lang w:val="en-US"/>
    </w:rPr>
  </w:style>
  <w:style w:type="paragraph" w:customStyle="1" w:styleId="EstiloTtulo1Calibri12ptSinNegritaAutomticoSinRelie">
    <w:name w:val="Estilo Título 1 + Calibri 12 pt Sin Negrita Automático Sin Relie..."/>
    <w:basedOn w:val="Ttulo1"/>
    <w:rsid w:val="00452E5F"/>
    <w:pPr>
      <w:spacing w:before="240" w:after="60"/>
      <w:jc w:val="right"/>
      <w:outlineLvl w:val="9"/>
    </w:pPr>
    <w:rPr>
      <w:rFonts w:cs="Calibri"/>
      <w:b w:val="0"/>
      <w:color w:val="auto"/>
      <w:kern w:val="1"/>
      <w:sz w:val="48"/>
      <w:szCs w:val="20"/>
      <w:lang w:eastAsia="zh-CN"/>
    </w:rPr>
  </w:style>
  <w:style w:type="paragraph" w:customStyle="1" w:styleId="EstiloTtulo2Calibri12ptSinNegritaAutomticoSinsubra">
    <w:name w:val="Estilo Título 2 + Calibri 12 pt Sin Negrita Automático Sin subra..."/>
    <w:basedOn w:val="Ttulo2"/>
    <w:rsid w:val="00452E5F"/>
    <w:pPr>
      <w:numPr>
        <w:ilvl w:val="1"/>
      </w:numPr>
      <w:spacing w:before="240" w:after="60"/>
      <w:outlineLvl w:val="9"/>
    </w:pPr>
    <w:rPr>
      <w:b w:val="0"/>
      <w:bCs w:val="0"/>
      <w:i/>
      <w:iCs/>
      <w:color w:val="auto"/>
      <w:sz w:val="40"/>
      <w:szCs w:val="20"/>
      <w:lang w:eastAsia="zh-CN"/>
    </w:rPr>
  </w:style>
  <w:style w:type="paragraph" w:customStyle="1" w:styleId="Saludo1">
    <w:name w:val="Saludo1"/>
    <w:basedOn w:val="Normal"/>
    <w:next w:val="Normal"/>
    <w:rsid w:val="00452E5F"/>
    <w:pPr>
      <w:autoSpaceDE w:val="0"/>
      <w:jc w:val="left"/>
    </w:pPr>
    <w:rPr>
      <w:rFonts w:ascii="Arial" w:hAnsi="Arial" w:cs="Arial"/>
      <w:sz w:val="20"/>
      <w:szCs w:val="20"/>
      <w:lang w:val="en-US"/>
    </w:rPr>
  </w:style>
  <w:style w:type="paragraph" w:customStyle="1" w:styleId="Listado">
    <w:name w:val="Listado"/>
    <w:basedOn w:val="Normal"/>
    <w:rsid w:val="00452E5F"/>
    <w:pPr>
      <w:tabs>
        <w:tab w:val="center" w:pos="600"/>
        <w:tab w:val="left" w:pos="1200"/>
        <w:tab w:val="left" w:pos="1276"/>
        <w:tab w:val="left" w:pos="9214"/>
      </w:tabs>
      <w:autoSpaceDE w:val="0"/>
      <w:jc w:val="left"/>
    </w:pPr>
    <w:rPr>
      <w:rFonts w:ascii="Trebuchet MS" w:hAnsi="Trebuchet MS" w:cs="Arial"/>
      <w:sz w:val="24"/>
      <w:szCs w:val="24"/>
      <w:lang w:val="es-ES" w:eastAsia="zh-CN"/>
    </w:rPr>
  </w:style>
  <w:style w:type="paragraph" w:customStyle="1" w:styleId="Opcion">
    <w:name w:val="Opcion"/>
    <w:basedOn w:val="Normal"/>
    <w:rsid w:val="00452E5F"/>
    <w:pPr>
      <w:autoSpaceDE w:val="0"/>
      <w:ind w:left="1418"/>
      <w:jc w:val="left"/>
    </w:pPr>
    <w:rPr>
      <w:rFonts w:ascii="Arial" w:hAnsi="Arial" w:cs="Arial"/>
      <w:sz w:val="20"/>
      <w:szCs w:val="20"/>
      <w:lang w:val="en-US"/>
    </w:rPr>
  </w:style>
  <w:style w:type="paragraph" w:customStyle="1" w:styleId="ContinaCar">
    <w:name w:val="Continúa Car"/>
    <w:basedOn w:val="Normal"/>
    <w:rsid w:val="00452E5F"/>
    <w:pPr>
      <w:autoSpaceDE w:val="0"/>
      <w:ind w:left="6663"/>
      <w:jc w:val="left"/>
    </w:pPr>
    <w:rPr>
      <w:rFonts w:ascii="Arial" w:hAnsi="Arial" w:cs="Arial"/>
      <w:i/>
      <w:iCs/>
      <w:sz w:val="20"/>
      <w:szCs w:val="20"/>
      <w:lang w:eastAsia="zh-CN"/>
    </w:rPr>
  </w:style>
  <w:style w:type="paragraph" w:customStyle="1" w:styleId="Normalo">
    <w:name w:val="Normalo"/>
    <w:basedOn w:val="Normal"/>
    <w:rsid w:val="00452E5F"/>
    <w:pPr>
      <w:autoSpaceDE w:val="0"/>
      <w:jc w:val="left"/>
    </w:pPr>
    <w:rPr>
      <w:rFonts w:ascii="Arial" w:hAnsi="Arial" w:cs="Arial"/>
      <w:sz w:val="20"/>
      <w:szCs w:val="20"/>
      <w:lang w:eastAsia="zh-CN"/>
    </w:rPr>
  </w:style>
  <w:style w:type="paragraph" w:customStyle="1" w:styleId="Lista21">
    <w:name w:val="Lista 21"/>
    <w:basedOn w:val="Normal"/>
    <w:rsid w:val="00452E5F"/>
    <w:pPr>
      <w:autoSpaceDE w:val="0"/>
      <w:ind w:left="566" w:hanging="283"/>
      <w:jc w:val="left"/>
    </w:pPr>
    <w:rPr>
      <w:rFonts w:ascii="Arial" w:hAnsi="Arial" w:cs="Arial"/>
      <w:sz w:val="24"/>
      <w:szCs w:val="24"/>
      <w:lang w:val="en-US"/>
    </w:rPr>
  </w:style>
  <w:style w:type="paragraph" w:customStyle="1" w:styleId="Lista31">
    <w:name w:val="Lista 31"/>
    <w:basedOn w:val="Normal"/>
    <w:rsid w:val="00452E5F"/>
    <w:pPr>
      <w:autoSpaceDE w:val="0"/>
      <w:ind w:left="849" w:hanging="283"/>
      <w:jc w:val="left"/>
    </w:pPr>
    <w:rPr>
      <w:rFonts w:ascii="Arial" w:hAnsi="Arial" w:cs="Arial"/>
      <w:sz w:val="24"/>
      <w:szCs w:val="24"/>
      <w:lang w:val="en-US"/>
    </w:rPr>
  </w:style>
  <w:style w:type="paragraph" w:customStyle="1" w:styleId="Estilo">
    <w:name w:val="Estilo"/>
    <w:basedOn w:val="Ttulo1"/>
    <w:rsid w:val="00452E5F"/>
    <w:pPr>
      <w:spacing w:before="60" w:after="60"/>
      <w:jc w:val="right"/>
      <w:outlineLvl w:val="9"/>
    </w:pPr>
    <w:rPr>
      <w:rFonts w:ascii="Trebuchet MS" w:hAnsi="Trebuchet MS" w:cs="Trebuchet MS"/>
      <w:b w:val="0"/>
      <w:color w:val="002060"/>
      <w:kern w:val="1"/>
      <w:sz w:val="48"/>
      <w:szCs w:val="20"/>
      <w:lang w:eastAsia="zh-CN"/>
      <w14:shadow w14:blurRad="50800" w14:dist="38100" w14:dir="2700000" w14:sx="100000" w14:sy="100000" w14:kx="0" w14:ky="0" w14:algn="tl">
        <w14:srgbClr w14:val="000000">
          <w14:alpha w14:val="60000"/>
        </w14:srgbClr>
      </w14:shadow>
    </w:rPr>
  </w:style>
  <w:style w:type="paragraph" w:customStyle="1" w:styleId="EstiloTtulo2Calibri18ptSinCursivaColorpersonalizadoR">
    <w:name w:val="Estilo Título 2 + Calibri 18 pt Sin Cursiva Color personalizado(R..."/>
    <w:basedOn w:val="Ttulo2"/>
    <w:rsid w:val="00452E5F"/>
    <w:pPr>
      <w:numPr>
        <w:ilvl w:val="1"/>
      </w:numPr>
      <w:spacing w:before="240" w:after="60"/>
      <w:outlineLvl w:val="9"/>
    </w:pPr>
    <w:rPr>
      <w:rFonts w:ascii="Trebuchet MS" w:hAnsi="Trebuchet MS" w:cs="Trebuchet MS"/>
      <w:color w:val="002060"/>
      <w:szCs w:val="20"/>
      <w:lang w:eastAsia="zh-CN"/>
    </w:rPr>
  </w:style>
  <w:style w:type="paragraph" w:customStyle="1" w:styleId="EstiloTtulo3CalibriSinCursivaAutomticoSinsubrayado">
    <w:name w:val="Estilo Título 3 + Calibri Sin Cursiva Automático Sin subrayado"/>
    <w:basedOn w:val="Ttulo3"/>
    <w:rsid w:val="00452E5F"/>
    <w:pPr>
      <w:numPr>
        <w:ilvl w:val="2"/>
      </w:numPr>
      <w:outlineLvl w:val="9"/>
    </w:pPr>
    <w:rPr>
      <w:rFonts w:ascii="Trebuchet MS" w:hAnsi="Trebuchet MS" w:cs="Trebuchet MS"/>
      <w:bCs/>
      <w:color w:val="auto"/>
      <w:sz w:val="28"/>
      <w:szCs w:val="20"/>
      <w:lang w:val="es-AR" w:eastAsia="zh-CN"/>
    </w:rPr>
  </w:style>
  <w:style w:type="paragraph" w:customStyle="1" w:styleId="EstiloTtulo1TrebuchetMS24ptNegritaColorpersonaliz">
    <w:name w:val="Estilo Título 1 + Trebuchet MS 24 pt Negrita Color personaliz..."/>
    <w:basedOn w:val="Ttulo1"/>
    <w:rsid w:val="00452E5F"/>
    <w:pPr>
      <w:spacing w:before="240" w:after="60"/>
      <w:jc w:val="right"/>
      <w:outlineLvl w:val="9"/>
    </w:pPr>
    <w:rPr>
      <w:rFonts w:ascii="Trebuchet MS" w:hAnsi="Trebuchet MS" w:cs="Trebuchet MS"/>
      <w:color w:val="002060"/>
      <w:kern w:val="1"/>
      <w:sz w:val="48"/>
      <w:szCs w:val="20"/>
      <w:lang w:eastAsia="zh-CN"/>
      <w14:shadow w14:blurRad="50800" w14:dist="38100" w14:dir="2700000" w14:sx="100000" w14:sy="100000" w14:kx="0" w14:ky="0" w14:algn="tl">
        <w14:srgbClr w14:val="000000">
          <w14:alpha w14:val="60000"/>
        </w14:srgbClr>
      </w14:shadow>
    </w:rPr>
  </w:style>
  <w:style w:type="paragraph" w:customStyle="1" w:styleId="EstiloTtulo3TrebuchetMS">
    <w:name w:val="Estilo Título 3 + Trebuchet MS"/>
    <w:basedOn w:val="Ttulo3"/>
    <w:rsid w:val="00452E5F"/>
    <w:pPr>
      <w:numPr>
        <w:ilvl w:val="2"/>
      </w:numPr>
      <w:outlineLvl w:val="9"/>
    </w:pPr>
    <w:rPr>
      <w:rFonts w:ascii="Trebuchet MS" w:hAnsi="Trebuchet MS" w:cs="Trebuchet MS"/>
      <w:bCs/>
      <w:iCs/>
      <w:color w:val="auto"/>
      <w:sz w:val="28"/>
      <w:szCs w:val="20"/>
      <w:lang w:val="es-AR" w:eastAsia="zh-CN"/>
    </w:rPr>
  </w:style>
  <w:style w:type="paragraph" w:customStyle="1" w:styleId="Estilo3">
    <w:name w:val="Estilo3"/>
    <w:basedOn w:val="EstiloTtulo2Calibri18ptSinCursivaColorpersonalizadoR"/>
    <w:rsid w:val="00452E5F"/>
    <w:rPr>
      <w:color w:val="0070C0"/>
      <w:lang w:val="es-ES"/>
    </w:rPr>
  </w:style>
  <w:style w:type="paragraph" w:customStyle="1" w:styleId="HasarTtulo2">
    <w:name w:val="Hasar Título 2"/>
    <w:basedOn w:val="EstiloTtulo2Calibri18ptSinCursivaColorpersonalizadoR"/>
    <w:rsid w:val="00452E5F"/>
    <w:rPr>
      <w:color w:val="0070C0"/>
      <w:lang w:val="es-ES"/>
    </w:rPr>
  </w:style>
  <w:style w:type="paragraph" w:customStyle="1" w:styleId="HasarTtulo3">
    <w:name w:val="Hasar Título 3"/>
    <w:basedOn w:val="EstiloTtulo3CalibriSinCursivaAutomticoSinsubrayado"/>
    <w:rsid w:val="00452E5F"/>
    <w:pPr>
      <w:jc w:val="left"/>
    </w:pPr>
    <w:rPr>
      <w:b w:val="0"/>
      <w:color w:val="0070C0"/>
      <w:lang w:val="es-ES"/>
    </w:rPr>
  </w:style>
  <w:style w:type="paragraph" w:customStyle="1" w:styleId="HasarTtulo1">
    <w:name w:val="Hasar Título 1"/>
    <w:basedOn w:val="Estilo"/>
    <w:rsid w:val="00452E5F"/>
    <w:rPr>
      <w:lang w:val="es-ES"/>
      <w14:shadow w14:blurRad="0" w14:dist="0" w14:dir="0" w14:sx="0" w14:sy="0" w14:kx="0" w14:ky="0" w14:algn="none">
        <w14:srgbClr w14:val="000000"/>
      </w14:shadow>
    </w:rPr>
  </w:style>
  <w:style w:type="paragraph" w:styleId="ndice1">
    <w:name w:val="index 1"/>
    <w:basedOn w:val="Normal"/>
    <w:next w:val="Normal"/>
    <w:rsid w:val="00452E5F"/>
    <w:pPr>
      <w:suppressLineNumbers/>
      <w:autoSpaceDE w:val="0"/>
      <w:ind w:left="240" w:hanging="240"/>
      <w:jc w:val="left"/>
    </w:pPr>
    <w:rPr>
      <w:rFonts w:ascii="Arial" w:eastAsia="Batang" w:hAnsi="Arial" w:cs="Arial"/>
      <w:sz w:val="20"/>
      <w:szCs w:val="20"/>
      <w:lang w:val="en-US"/>
    </w:rPr>
  </w:style>
  <w:style w:type="paragraph" w:customStyle="1" w:styleId="Contina">
    <w:name w:val="Continúa"/>
    <w:basedOn w:val="Normal"/>
    <w:rsid w:val="00452E5F"/>
    <w:pPr>
      <w:autoSpaceDE w:val="0"/>
      <w:ind w:left="6663"/>
      <w:jc w:val="left"/>
    </w:pPr>
    <w:rPr>
      <w:rFonts w:ascii="Arial" w:hAnsi="Arial" w:cs="Arial"/>
      <w:i/>
      <w:iCs/>
      <w:sz w:val="20"/>
      <w:szCs w:val="20"/>
      <w:lang w:eastAsia="zh-CN"/>
    </w:rPr>
  </w:style>
  <w:style w:type="paragraph" w:customStyle="1" w:styleId="Liatado">
    <w:name w:val="Liatado"/>
    <w:basedOn w:val="Sangradetextonormal"/>
    <w:rsid w:val="00452E5F"/>
    <w:pPr>
      <w:tabs>
        <w:tab w:val="left" w:pos="0"/>
        <w:tab w:val="left" w:pos="1152"/>
        <w:tab w:val="left" w:pos="3456"/>
      </w:tabs>
      <w:autoSpaceDE w:val="0"/>
      <w:ind w:left="0"/>
      <w:jc w:val="left"/>
    </w:pPr>
    <w:rPr>
      <w:rFonts w:ascii="Arial" w:hAnsi="Arial" w:cs="Arial"/>
      <w:szCs w:val="20"/>
      <w:lang w:eastAsia="zh-CN"/>
    </w:rPr>
  </w:style>
  <w:style w:type="paragraph" w:styleId="Ttulodendice">
    <w:name w:val="index heading"/>
    <w:basedOn w:val="Normal"/>
    <w:next w:val="ndice1"/>
    <w:rsid w:val="00452E5F"/>
    <w:pPr>
      <w:suppressLineNumbers/>
      <w:autoSpaceDE w:val="0"/>
      <w:jc w:val="left"/>
    </w:pPr>
    <w:rPr>
      <w:rFonts w:ascii="Arial" w:eastAsia="Batang" w:hAnsi="Arial" w:cs="Arial"/>
      <w:sz w:val="20"/>
      <w:szCs w:val="20"/>
      <w:lang w:val="en-US"/>
    </w:rPr>
  </w:style>
  <w:style w:type="paragraph" w:customStyle="1" w:styleId="ContinuaCar">
    <w:name w:val="Continua Car"/>
    <w:basedOn w:val="Sangradetextonormal"/>
    <w:rsid w:val="00452E5F"/>
    <w:pPr>
      <w:tabs>
        <w:tab w:val="left" w:pos="9214"/>
        <w:tab w:val="left" w:pos="10490"/>
      </w:tabs>
      <w:autoSpaceDE w:val="0"/>
      <w:ind w:left="6521"/>
      <w:jc w:val="left"/>
    </w:pPr>
    <w:rPr>
      <w:rFonts w:ascii="Arial" w:hAnsi="Arial" w:cs="Arial"/>
      <w:i/>
      <w:iCs/>
      <w:sz w:val="20"/>
      <w:szCs w:val="20"/>
      <w:lang w:val="en-US"/>
    </w:rPr>
  </w:style>
  <w:style w:type="paragraph" w:customStyle="1" w:styleId="NormalCursiva">
    <w:name w:val="Normal + Cursiva"/>
    <w:basedOn w:val="Normal"/>
    <w:rsid w:val="00452E5F"/>
    <w:pPr>
      <w:autoSpaceDE w:val="0"/>
      <w:jc w:val="left"/>
    </w:pPr>
    <w:rPr>
      <w:rFonts w:ascii="Arial" w:hAnsi="Arial" w:cs="Arial"/>
      <w:i/>
      <w:iCs/>
      <w:sz w:val="20"/>
      <w:szCs w:val="20"/>
      <w:lang w:val="es-ES" w:eastAsia="zh-CN"/>
    </w:rPr>
  </w:style>
  <w:style w:type="paragraph" w:customStyle="1" w:styleId="Encabezadodemensaje1">
    <w:name w:val="Encabezado de mensaje1"/>
    <w:basedOn w:val="Normal"/>
    <w:rsid w:val="00452E5F"/>
    <w:pPr>
      <w:pBdr>
        <w:top w:val="single" w:sz="6" w:space="1" w:color="000000"/>
        <w:left w:val="single" w:sz="6" w:space="1" w:color="000000"/>
        <w:bottom w:val="single" w:sz="6" w:space="1" w:color="000000"/>
        <w:right w:val="single" w:sz="6" w:space="1" w:color="000000"/>
      </w:pBdr>
      <w:shd w:val="clear" w:color="auto" w:fill="CCCCCC"/>
      <w:autoSpaceDE w:val="0"/>
      <w:ind w:left="1134" w:hanging="1134"/>
      <w:jc w:val="left"/>
    </w:pPr>
    <w:rPr>
      <w:rFonts w:ascii="Arial" w:hAnsi="Arial" w:cs="Arial"/>
      <w:sz w:val="24"/>
      <w:szCs w:val="24"/>
      <w:lang w:val="en-US"/>
    </w:rPr>
  </w:style>
  <w:style w:type="paragraph" w:customStyle="1" w:styleId="Continuarlista21">
    <w:name w:val="Continuar lista 21"/>
    <w:basedOn w:val="Normal"/>
    <w:rsid w:val="00452E5F"/>
    <w:pPr>
      <w:autoSpaceDE w:val="0"/>
      <w:spacing w:after="120"/>
      <w:ind w:left="566"/>
      <w:jc w:val="left"/>
    </w:pPr>
    <w:rPr>
      <w:rFonts w:ascii="Arial" w:hAnsi="Arial" w:cs="Arial"/>
      <w:sz w:val="24"/>
      <w:szCs w:val="24"/>
      <w:lang w:val="en-US"/>
    </w:rPr>
  </w:style>
  <w:style w:type="paragraph" w:customStyle="1" w:styleId="Sangranormal1">
    <w:name w:val="Sangría normal1"/>
    <w:basedOn w:val="Normal"/>
    <w:rsid w:val="00452E5F"/>
    <w:pPr>
      <w:autoSpaceDE w:val="0"/>
      <w:ind w:left="708"/>
      <w:jc w:val="left"/>
    </w:pPr>
    <w:rPr>
      <w:rFonts w:ascii="Arial" w:hAnsi="Arial" w:cs="Arial"/>
      <w:sz w:val="24"/>
      <w:szCs w:val="24"/>
      <w:lang w:val="en-US"/>
    </w:rPr>
  </w:style>
  <w:style w:type="paragraph" w:customStyle="1" w:styleId="Remiteabreviado">
    <w:name w:val="Remite abreviado"/>
    <w:basedOn w:val="Normal"/>
    <w:rsid w:val="00452E5F"/>
    <w:pPr>
      <w:autoSpaceDE w:val="0"/>
      <w:jc w:val="left"/>
    </w:pPr>
    <w:rPr>
      <w:rFonts w:ascii="Arial" w:hAnsi="Arial" w:cs="Arial"/>
      <w:sz w:val="24"/>
      <w:szCs w:val="24"/>
      <w:lang w:val="en-US"/>
    </w:rPr>
  </w:style>
  <w:style w:type="paragraph" w:customStyle="1" w:styleId="Continua">
    <w:name w:val="Continua"/>
    <w:basedOn w:val="Sangradetextonormal"/>
    <w:rsid w:val="00452E5F"/>
    <w:pPr>
      <w:tabs>
        <w:tab w:val="left" w:pos="9214"/>
        <w:tab w:val="left" w:pos="10490"/>
      </w:tabs>
      <w:autoSpaceDE w:val="0"/>
      <w:ind w:left="4536"/>
      <w:jc w:val="left"/>
    </w:pPr>
    <w:rPr>
      <w:rFonts w:ascii="Arial" w:hAnsi="Arial" w:cs="Arial"/>
      <w:i/>
      <w:iCs/>
      <w:sz w:val="24"/>
      <w:szCs w:val="24"/>
      <w:lang w:val="en-US"/>
    </w:rPr>
  </w:style>
  <w:style w:type="paragraph" w:styleId="HTMLconformatoprevio">
    <w:name w:val="HTML Preformatted"/>
    <w:basedOn w:val="Normal"/>
    <w:link w:val="HTMLconformatoprevioCar1"/>
    <w:uiPriority w:val="99"/>
    <w:rsid w:val="00452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ES" w:eastAsia="zh-CN"/>
    </w:rPr>
  </w:style>
  <w:style w:type="character" w:customStyle="1" w:styleId="HTMLconformatoprevioCar1">
    <w:name w:val="HTML con formato previo Car1"/>
    <w:basedOn w:val="Fuentedeprrafopredeter"/>
    <w:link w:val="HTMLconformatoprevio"/>
    <w:rsid w:val="00452E5F"/>
    <w:rPr>
      <w:rFonts w:ascii="Courier New" w:hAnsi="Courier New" w:cs="Courier New"/>
      <w:lang w:val="es-ES" w:eastAsia="zh-CN"/>
    </w:rPr>
  </w:style>
  <w:style w:type="paragraph" w:customStyle="1" w:styleId="Contenidodelmarco">
    <w:name w:val="Contenido del marco"/>
    <w:basedOn w:val="Textoindependiente"/>
    <w:rsid w:val="00452E5F"/>
    <w:rPr>
      <w:rFonts w:ascii="Century Schoolbook" w:hAnsi="Century Schoolbook" w:cs="Century Schoolbook"/>
      <w:sz w:val="24"/>
      <w:szCs w:val="20"/>
      <w:lang w:eastAsia="zh-CN"/>
    </w:rPr>
  </w:style>
  <w:style w:type="paragraph" w:customStyle="1" w:styleId="Contenidodelatabla">
    <w:name w:val="Contenido de la tabla"/>
    <w:basedOn w:val="Normal"/>
    <w:rsid w:val="00452E5F"/>
    <w:pPr>
      <w:suppressLineNumbers/>
    </w:pPr>
    <w:rPr>
      <w:rFonts w:ascii="Century Schoolbook" w:hAnsi="Century Schoolbook" w:cs="Century Schoolbook"/>
      <w:sz w:val="24"/>
      <w:szCs w:val="20"/>
      <w:lang w:eastAsia="zh-CN"/>
    </w:rPr>
  </w:style>
  <w:style w:type="paragraph" w:customStyle="1" w:styleId="Encabezadodelatabla">
    <w:name w:val="Encabezado de la tabla"/>
    <w:basedOn w:val="Contenidodelatabla"/>
    <w:rsid w:val="00452E5F"/>
    <w:pPr>
      <w:jc w:val="center"/>
    </w:pPr>
    <w:rPr>
      <w:b/>
      <w:bCs/>
    </w:rPr>
  </w:style>
  <w:style w:type="character" w:customStyle="1" w:styleId="bold">
    <w:name w:val="bold"/>
    <w:basedOn w:val="Fuentedeprrafopredeter"/>
    <w:rsid w:val="000E72F1"/>
  </w:style>
  <w:style w:type="character" w:customStyle="1" w:styleId="italic">
    <w:name w:val="italic"/>
    <w:basedOn w:val="Fuentedeprrafopredeter"/>
    <w:rsid w:val="000E72F1"/>
  </w:style>
  <w:style w:type="paragraph" w:styleId="Listaconvietas">
    <w:name w:val="List Bullet"/>
    <w:basedOn w:val="Normal"/>
    <w:autoRedefine/>
    <w:rsid w:val="005443DF"/>
    <w:pPr>
      <w:tabs>
        <w:tab w:val="left" w:pos="284"/>
      </w:tabs>
      <w:autoSpaceDE w:val="0"/>
      <w:autoSpaceDN w:val="0"/>
      <w:jc w:val="left"/>
    </w:pPr>
    <w:rPr>
      <w:rFonts w:ascii="Trebuchet MS" w:hAnsi="Trebuchet MS" w:cs="Arial"/>
      <w:b/>
      <w:sz w:val="24"/>
      <w:szCs w:val="20"/>
      <w:lang w:val="es-ES"/>
    </w:rPr>
  </w:style>
  <w:style w:type="paragraph" w:styleId="Listaconvietas2">
    <w:name w:val="List Bullet 2"/>
    <w:basedOn w:val="Normal"/>
    <w:autoRedefine/>
    <w:rsid w:val="005443DF"/>
    <w:pPr>
      <w:autoSpaceDE w:val="0"/>
      <w:autoSpaceDN w:val="0"/>
      <w:ind w:left="142"/>
      <w:jc w:val="left"/>
    </w:pPr>
    <w:rPr>
      <w:rFonts w:ascii="Trebuchet MS" w:hAnsi="Trebuchet MS" w:cs="Arial"/>
      <w:noProof/>
      <w:sz w:val="24"/>
      <w:szCs w:val="24"/>
    </w:rPr>
  </w:style>
  <w:style w:type="paragraph" w:styleId="Continuarlista">
    <w:name w:val="List Continue"/>
    <w:basedOn w:val="Normal"/>
    <w:rsid w:val="005443DF"/>
    <w:pPr>
      <w:numPr>
        <w:numId w:val="7"/>
      </w:numPr>
      <w:autoSpaceDE w:val="0"/>
      <w:autoSpaceDN w:val="0"/>
      <w:ind w:left="284" w:firstLine="0"/>
      <w:jc w:val="left"/>
    </w:pPr>
    <w:rPr>
      <w:rFonts w:ascii="Arial" w:hAnsi="Arial" w:cs="Arial"/>
      <w:noProof/>
      <w:sz w:val="24"/>
      <w:szCs w:val="24"/>
      <w:lang w:val="en-US"/>
    </w:rPr>
  </w:style>
  <w:style w:type="paragraph" w:styleId="Saludo">
    <w:name w:val="Salutation"/>
    <w:basedOn w:val="Normal"/>
    <w:next w:val="Normal"/>
    <w:link w:val="SaludoCar"/>
    <w:rsid w:val="005443DF"/>
    <w:pPr>
      <w:autoSpaceDE w:val="0"/>
      <w:autoSpaceDN w:val="0"/>
      <w:jc w:val="left"/>
    </w:pPr>
    <w:rPr>
      <w:rFonts w:ascii="Arial" w:hAnsi="Arial" w:cs="Arial"/>
      <w:noProof/>
      <w:sz w:val="20"/>
      <w:szCs w:val="20"/>
      <w:lang w:val="en-US"/>
    </w:rPr>
  </w:style>
  <w:style w:type="character" w:customStyle="1" w:styleId="SaludoCar">
    <w:name w:val="Saludo Car"/>
    <w:basedOn w:val="Fuentedeprrafopredeter"/>
    <w:link w:val="Saludo"/>
    <w:rsid w:val="005443DF"/>
    <w:rPr>
      <w:rFonts w:ascii="Arial" w:eastAsia="MS Mincho" w:hAnsi="Arial" w:cs="Arial"/>
      <w:noProof/>
      <w:lang w:val="en-US" w:eastAsia="es-ES"/>
    </w:rPr>
  </w:style>
  <w:style w:type="paragraph" w:styleId="Lista2">
    <w:name w:val="List 2"/>
    <w:basedOn w:val="Normal"/>
    <w:rsid w:val="005443DF"/>
    <w:pPr>
      <w:autoSpaceDE w:val="0"/>
      <w:autoSpaceDN w:val="0"/>
      <w:ind w:left="566" w:hanging="283"/>
      <w:jc w:val="left"/>
    </w:pPr>
    <w:rPr>
      <w:rFonts w:ascii="Arial" w:hAnsi="Arial" w:cs="Arial"/>
      <w:noProof/>
      <w:sz w:val="24"/>
      <w:szCs w:val="24"/>
      <w:lang w:val="en-US"/>
    </w:rPr>
  </w:style>
  <w:style w:type="paragraph" w:styleId="Lista3">
    <w:name w:val="List 3"/>
    <w:basedOn w:val="Normal"/>
    <w:rsid w:val="005443DF"/>
    <w:pPr>
      <w:autoSpaceDE w:val="0"/>
      <w:autoSpaceDN w:val="0"/>
      <w:ind w:left="849" w:hanging="283"/>
      <w:jc w:val="left"/>
    </w:pPr>
    <w:rPr>
      <w:rFonts w:ascii="Arial" w:hAnsi="Arial" w:cs="Arial"/>
      <w:noProof/>
      <w:sz w:val="24"/>
      <w:szCs w:val="24"/>
      <w:lang w:val="en-US"/>
    </w:rPr>
  </w:style>
  <w:style w:type="paragraph" w:styleId="TtulodeTDC">
    <w:name w:val="TOC Heading"/>
    <w:basedOn w:val="Ttulo1"/>
    <w:next w:val="Normal"/>
    <w:uiPriority w:val="39"/>
    <w:semiHidden/>
    <w:unhideWhenUsed/>
    <w:qFormat/>
    <w:rsid w:val="002B5BD9"/>
    <w:pPr>
      <w:keepLines/>
      <w:spacing w:before="480" w:line="276" w:lineRule="auto"/>
      <w:jc w:val="left"/>
      <w:outlineLvl w:val="9"/>
    </w:pPr>
    <w:rPr>
      <w:rFonts w:asciiTheme="majorHAnsi" w:eastAsiaTheme="majorEastAsia" w:hAnsiTheme="majorHAnsi" w:cstheme="majorBidi"/>
      <w:bCs/>
      <w:color w:val="365F91" w:themeColor="accent1" w:themeShade="BF"/>
      <w:kern w:val="0"/>
      <w:sz w:val="28"/>
      <w:szCs w:val="28"/>
      <w:lang w:val="es-ES"/>
    </w:rPr>
  </w:style>
  <w:style w:type="paragraph" w:styleId="Encabezadodemensaje">
    <w:name w:val="Message Header"/>
    <w:basedOn w:val="Normal"/>
    <w:link w:val="EncabezadodemensajeCar"/>
    <w:rsid w:val="00BD359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rsid w:val="00BD359C"/>
    <w:rPr>
      <w:rFonts w:asciiTheme="majorHAnsi" w:eastAsiaTheme="majorEastAsia" w:hAnsiTheme="majorHAnsi" w:cstheme="majorBidi"/>
      <w:sz w:val="24"/>
      <w:szCs w:val="24"/>
      <w:shd w:val="pct20" w:color="auto" w:fill="auto"/>
      <w:lang w:eastAsia="es-ES"/>
    </w:rPr>
  </w:style>
  <w:style w:type="paragraph" w:styleId="Listaconvietas3">
    <w:name w:val="List Bullet 3"/>
    <w:basedOn w:val="Normal"/>
    <w:rsid w:val="00BD359C"/>
    <w:pPr>
      <w:numPr>
        <w:numId w:val="17"/>
      </w:numPr>
      <w:contextualSpacing/>
    </w:pPr>
  </w:style>
  <w:style w:type="paragraph" w:customStyle="1" w:styleId="ListaCC">
    <w:name w:val="Lista CC."/>
    <w:basedOn w:val="Normal"/>
    <w:rsid w:val="00BD359C"/>
  </w:style>
  <w:style w:type="paragraph" w:styleId="Continuarlista2">
    <w:name w:val="List Continue 2"/>
    <w:basedOn w:val="Normal"/>
    <w:rsid w:val="00BD359C"/>
    <w:pPr>
      <w:spacing w:after="120"/>
      <w:ind w:left="566"/>
      <w:contextualSpacing/>
    </w:pPr>
  </w:style>
  <w:style w:type="paragraph" w:styleId="Continuarlista3">
    <w:name w:val="List Continue 3"/>
    <w:basedOn w:val="Normal"/>
    <w:rsid w:val="00BD359C"/>
    <w:pPr>
      <w:spacing w:after="120"/>
      <w:ind w:left="849"/>
      <w:contextualSpacing/>
    </w:pPr>
  </w:style>
  <w:style w:type="paragraph" w:styleId="Continuarlista4">
    <w:name w:val="List Continue 4"/>
    <w:basedOn w:val="Normal"/>
    <w:rsid w:val="00BD359C"/>
    <w:pPr>
      <w:spacing w:after="120"/>
      <w:ind w:left="1132"/>
      <w:contextualSpacing/>
    </w:pPr>
  </w:style>
  <w:style w:type="paragraph" w:styleId="Continuarlista5">
    <w:name w:val="List Continue 5"/>
    <w:basedOn w:val="Normal"/>
    <w:rsid w:val="00BD359C"/>
    <w:pPr>
      <w:spacing w:after="120"/>
      <w:ind w:left="1415"/>
      <w:contextualSpacing/>
    </w:pPr>
  </w:style>
  <w:style w:type="paragraph" w:styleId="Sangranormal">
    <w:name w:val="Normal Indent"/>
    <w:basedOn w:val="Normal"/>
    <w:rsid w:val="00BD359C"/>
    <w:pPr>
      <w:ind w:left="708"/>
    </w:pPr>
  </w:style>
  <w:style w:type="paragraph" w:styleId="Textoindependienteprimerasangra">
    <w:name w:val="Body Text First Indent"/>
    <w:basedOn w:val="Textoindependiente"/>
    <w:link w:val="TextoindependienteprimerasangraCar"/>
    <w:rsid w:val="00BD359C"/>
    <w:pPr>
      <w:ind w:firstLine="360"/>
    </w:pPr>
  </w:style>
  <w:style w:type="character" w:customStyle="1" w:styleId="TextoindependienteprimerasangraCar">
    <w:name w:val="Texto independiente primera sangría Car"/>
    <w:basedOn w:val="TextoindependienteCar"/>
    <w:link w:val="Textoindependienteprimerasangra"/>
    <w:rsid w:val="00BD359C"/>
    <w:rPr>
      <w:rFonts w:asciiTheme="minorHAnsi" w:hAnsiTheme="minorHAnsi" w:cstheme="minorHAnsi"/>
      <w:sz w:val="22"/>
      <w:szCs w:val="22"/>
      <w:lang w:val="es-AR" w:eastAsia="es-ES" w:bidi="ar-SA"/>
    </w:rPr>
  </w:style>
  <w:style w:type="paragraph" w:styleId="Textoindependienteprimerasangra2">
    <w:name w:val="Body Text First Indent 2"/>
    <w:basedOn w:val="Sangradetextonormal"/>
    <w:link w:val="Textoindependienteprimerasangra2Car"/>
    <w:rsid w:val="00BD359C"/>
    <w:pPr>
      <w:ind w:firstLine="360"/>
    </w:pPr>
    <w:rPr>
      <w:sz w:val="22"/>
      <w:lang w:val="es-AR"/>
    </w:rPr>
  </w:style>
  <w:style w:type="character" w:customStyle="1" w:styleId="SangradetextonormalCar">
    <w:name w:val="Sangría de texto normal Car"/>
    <w:basedOn w:val="Fuentedeprrafopredeter"/>
    <w:link w:val="Sangradetextonormal"/>
    <w:rsid w:val="00BD359C"/>
    <w:rPr>
      <w:rFonts w:asciiTheme="minorHAnsi" w:hAnsiTheme="minorHAnsi" w:cstheme="minorHAnsi"/>
      <w:sz w:val="32"/>
      <w:szCs w:val="22"/>
      <w:lang w:val="es-ES_tradnl" w:eastAsia="es-ES"/>
    </w:rPr>
  </w:style>
  <w:style w:type="character" w:customStyle="1" w:styleId="Textoindependienteprimerasangra2Car">
    <w:name w:val="Texto independiente primera sangría 2 Car"/>
    <w:basedOn w:val="SangradetextonormalCar"/>
    <w:link w:val="Textoindependienteprimerasangra2"/>
    <w:rsid w:val="00BD359C"/>
    <w:rPr>
      <w:rFonts w:asciiTheme="minorHAnsi" w:hAnsiTheme="minorHAnsi" w:cstheme="minorHAnsi"/>
      <w:sz w:val="22"/>
      <w:szCs w:val="22"/>
      <w:lang w:val="es-ES_tradnl" w:eastAsia="es-ES"/>
    </w:rPr>
  </w:style>
  <w:style w:type="paragraph" w:styleId="Encabezadodenota">
    <w:name w:val="Note Heading"/>
    <w:basedOn w:val="Normal"/>
    <w:next w:val="Normal"/>
    <w:link w:val="EncabezadodenotaCar"/>
    <w:rsid w:val="00BD359C"/>
  </w:style>
  <w:style w:type="character" w:customStyle="1" w:styleId="EncabezadodenotaCar">
    <w:name w:val="Encabezado de nota Car"/>
    <w:basedOn w:val="Fuentedeprrafopredeter"/>
    <w:link w:val="Encabezadodenota"/>
    <w:rsid w:val="00BD359C"/>
    <w:rPr>
      <w:rFonts w:asciiTheme="minorHAnsi" w:hAnsiTheme="minorHAnsi" w:cstheme="minorHAnsi"/>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98787">
      <w:bodyDiv w:val="1"/>
      <w:marLeft w:val="0"/>
      <w:marRight w:val="0"/>
      <w:marTop w:val="0"/>
      <w:marBottom w:val="0"/>
      <w:divBdr>
        <w:top w:val="none" w:sz="0" w:space="0" w:color="auto"/>
        <w:left w:val="none" w:sz="0" w:space="0" w:color="auto"/>
        <w:bottom w:val="none" w:sz="0" w:space="0" w:color="auto"/>
        <w:right w:val="none" w:sz="0" w:space="0" w:color="auto"/>
      </w:divBdr>
    </w:div>
    <w:div w:id="25451911">
      <w:bodyDiv w:val="1"/>
      <w:marLeft w:val="0"/>
      <w:marRight w:val="0"/>
      <w:marTop w:val="0"/>
      <w:marBottom w:val="0"/>
      <w:divBdr>
        <w:top w:val="none" w:sz="0" w:space="0" w:color="auto"/>
        <w:left w:val="none" w:sz="0" w:space="0" w:color="auto"/>
        <w:bottom w:val="none" w:sz="0" w:space="0" w:color="auto"/>
        <w:right w:val="none" w:sz="0" w:space="0" w:color="auto"/>
      </w:divBdr>
    </w:div>
    <w:div w:id="88937214">
      <w:bodyDiv w:val="1"/>
      <w:marLeft w:val="0"/>
      <w:marRight w:val="0"/>
      <w:marTop w:val="0"/>
      <w:marBottom w:val="0"/>
      <w:divBdr>
        <w:top w:val="none" w:sz="0" w:space="0" w:color="auto"/>
        <w:left w:val="none" w:sz="0" w:space="0" w:color="auto"/>
        <w:bottom w:val="none" w:sz="0" w:space="0" w:color="auto"/>
        <w:right w:val="none" w:sz="0" w:space="0" w:color="auto"/>
      </w:divBdr>
    </w:div>
    <w:div w:id="105006533">
      <w:bodyDiv w:val="1"/>
      <w:marLeft w:val="0"/>
      <w:marRight w:val="0"/>
      <w:marTop w:val="0"/>
      <w:marBottom w:val="0"/>
      <w:divBdr>
        <w:top w:val="none" w:sz="0" w:space="0" w:color="auto"/>
        <w:left w:val="none" w:sz="0" w:space="0" w:color="auto"/>
        <w:bottom w:val="none" w:sz="0" w:space="0" w:color="auto"/>
        <w:right w:val="none" w:sz="0" w:space="0" w:color="auto"/>
      </w:divBdr>
    </w:div>
    <w:div w:id="128399678">
      <w:bodyDiv w:val="1"/>
      <w:marLeft w:val="0"/>
      <w:marRight w:val="0"/>
      <w:marTop w:val="0"/>
      <w:marBottom w:val="0"/>
      <w:divBdr>
        <w:top w:val="none" w:sz="0" w:space="0" w:color="auto"/>
        <w:left w:val="none" w:sz="0" w:space="0" w:color="auto"/>
        <w:bottom w:val="none" w:sz="0" w:space="0" w:color="auto"/>
        <w:right w:val="none" w:sz="0" w:space="0" w:color="auto"/>
      </w:divBdr>
    </w:div>
    <w:div w:id="275063313">
      <w:bodyDiv w:val="1"/>
      <w:marLeft w:val="0"/>
      <w:marRight w:val="0"/>
      <w:marTop w:val="0"/>
      <w:marBottom w:val="0"/>
      <w:divBdr>
        <w:top w:val="none" w:sz="0" w:space="0" w:color="auto"/>
        <w:left w:val="none" w:sz="0" w:space="0" w:color="auto"/>
        <w:bottom w:val="none" w:sz="0" w:space="0" w:color="auto"/>
        <w:right w:val="none" w:sz="0" w:space="0" w:color="auto"/>
      </w:divBdr>
    </w:div>
    <w:div w:id="333262047">
      <w:bodyDiv w:val="1"/>
      <w:marLeft w:val="0"/>
      <w:marRight w:val="0"/>
      <w:marTop w:val="0"/>
      <w:marBottom w:val="0"/>
      <w:divBdr>
        <w:top w:val="none" w:sz="0" w:space="0" w:color="auto"/>
        <w:left w:val="none" w:sz="0" w:space="0" w:color="auto"/>
        <w:bottom w:val="none" w:sz="0" w:space="0" w:color="auto"/>
        <w:right w:val="none" w:sz="0" w:space="0" w:color="auto"/>
      </w:divBdr>
    </w:div>
    <w:div w:id="378868770">
      <w:bodyDiv w:val="1"/>
      <w:marLeft w:val="0"/>
      <w:marRight w:val="0"/>
      <w:marTop w:val="0"/>
      <w:marBottom w:val="0"/>
      <w:divBdr>
        <w:top w:val="none" w:sz="0" w:space="0" w:color="auto"/>
        <w:left w:val="none" w:sz="0" w:space="0" w:color="auto"/>
        <w:bottom w:val="none" w:sz="0" w:space="0" w:color="auto"/>
        <w:right w:val="none" w:sz="0" w:space="0" w:color="auto"/>
      </w:divBdr>
      <w:divsChild>
        <w:div w:id="1328903447">
          <w:marLeft w:val="0"/>
          <w:marRight w:val="0"/>
          <w:marTop w:val="0"/>
          <w:marBottom w:val="0"/>
          <w:divBdr>
            <w:top w:val="none" w:sz="0" w:space="0" w:color="auto"/>
            <w:left w:val="none" w:sz="0" w:space="0" w:color="auto"/>
            <w:bottom w:val="none" w:sz="0" w:space="0" w:color="auto"/>
            <w:right w:val="none" w:sz="0" w:space="0" w:color="auto"/>
          </w:divBdr>
        </w:div>
      </w:divsChild>
    </w:div>
    <w:div w:id="382556359">
      <w:bodyDiv w:val="1"/>
      <w:marLeft w:val="0"/>
      <w:marRight w:val="0"/>
      <w:marTop w:val="0"/>
      <w:marBottom w:val="0"/>
      <w:divBdr>
        <w:top w:val="none" w:sz="0" w:space="0" w:color="auto"/>
        <w:left w:val="none" w:sz="0" w:space="0" w:color="auto"/>
        <w:bottom w:val="none" w:sz="0" w:space="0" w:color="auto"/>
        <w:right w:val="none" w:sz="0" w:space="0" w:color="auto"/>
      </w:divBdr>
      <w:divsChild>
        <w:div w:id="806242653">
          <w:marLeft w:val="0"/>
          <w:marRight w:val="0"/>
          <w:marTop w:val="0"/>
          <w:marBottom w:val="0"/>
          <w:divBdr>
            <w:top w:val="none" w:sz="0" w:space="0" w:color="auto"/>
            <w:left w:val="none" w:sz="0" w:space="0" w:color="auto"/>
            <w:bottom w:val="none" w:sz="0" w:space="0" w:color="auto"/>
            <w:right w:val="none" w:sz="0" w:space="0" w:color="auto"/>
          </w:divBdr>
        </w:div>
        <w:div w:id="2107186825">
          <w:marLeft w:val="0"/>
          <w:marRight w:val="0"/>
          <w:marTop w:val="0"/>
          <w:marBottom w:val="0"/>
          <w:divBdr>
            <w:top w:val="none" w:sz="0" w:space="0" w:color="auto"/>
            <w:left w:val="none" w:sz="0" w:space="0" w:color="auto"/>
            <w:bottom w:val="none" w:sz="0" w:space="0" w:color="auto"/>
            <w:right w:val="none" w:sz="0" w:space="0" w:color="auto"/>
          </w:divBdr>
        </w:div>
      </w:divsChild>
    </w:div>
    <w:div w:id="500202908">
      <w:bodyDiv w:val="1"/>
      <w:marLeft w:val="0"/>
      <w:marRight w:val="0"/>
      <w:marTop w:val="0"/>
      <w:marBottom w:val="0"/>
      <w:divBdr>
        <w:top w:val="none" w:sz="0" w:space="0" w:color="auto"/>
        <w:left w:val="none" w:sz="0" w:space="0" w:color="auto"/>
        <w:bottom w:val="none" w:sz="0" w:space="0" w:color="auto"/>
        <w:right w:val="none" w:sz="0" w:space="0" w:color="auto"/>
      </w:divBdr>
    </w:div>
    <w:div w:id="522550604">
      <w:bodyDiv w:val="1"/>
      <w:marLeft w:val="0"/>
      <w:marRight w:val="0"/>
      <w:marTop w:val="0"/>
      <w:marBottom w:val="0"/>
      <w:divBdr>
        <w:top w:val="none" w:sz="0" w:space="0" w:color="auto"/>
        <w:left w:val="none" w:sz="0" w:space="0" w:color="auto"/>
        <w:bottom w:val="none" w:sz="0" w:space="0" w:color="auto"/>
        <w:right w:val="none" w:sz="0" w:space="0" w:color="auto"/>
      </w:divBdr>
    </w:div>
    <w:div w:id="557086640">
      <w:bodyDiv w:val="1"/>
      <w:marLeft w:val="0"/>
      <w:marRight w:val="0"/>
      <w:marTop w:val="0"/>
      <w:marBottom w:val="0"/>
      <w:divBdr>
        <w:top w:val="none" w:sz="0" w:space="0" w:color="auto"/>
        <w:left w:val="none" w:sz="0" w:space="0" w:color="auto"/>
        <w:bottom w:val="none" w:sz="0" w:space="0" w:color="auto"/>
        <w:right w:val="none" w:sz="0" w:space="0" w:color="auto"/>
      </w:divBdr>
    </w:div>
    <w:div w:id="566455522">
      <w:bodyDiv w:val="1"/>
      <w:marLeft w:val="0"/>
      <w:marRight w:val="0"/>
      <w:marTop w:val="0"/>
      <w:marBottom w:val="0"/>
      <w:divBdr>
        <w:top w:val="none" w:sz="0" w:space="0" w:color="auto"/>
        <w:left w:val="none" w:sz="0" w:space="0" w:color="auto"/>
        <w:bottom w:val="none" w:sz="0" w:space="0" w:color="auto"/>
        <w:right w:val="none" w:sz="0" w:space="0" w:color="auto"/>
      </w:divBdr>
    </w:div>
    <w:div w:id="664748353">
      <w:bodyDiv w:val="1"/>
      <w:marLeft w:val="0"/>
      <w:marRight w:val="0"/>
      <w:marTop w:val="0"/>
      <w:marBottom w:val="0"/>
      <w:divBdr>
        <w:top w:val="none" w:sz="0" w:space="0" w:color="auto"/>
        <w:left w:val="none" w:sz="0" w:space="0" w:color="auto"/>
        <w:bottom w:val="none" w:sz="0" w:space="0" w:color="auto"/>
        <w:right w:val="none" w:sz="0" w:space="0" w:color="auto"/>
      </w:divBdr>
      <w:divsChild>
        <w:div w:id="1631325239">
          <w:marLeft w:val="0"/>
          <w:marRight w:val="0"/>
          <w:marTop w:val="0"/>
          <w:marBottom w:val="0"/>
          <w:divBdr>
            <w:top w:val="none" w:sz="0" w:space="0" w:color="auto"/>
            <w:left w:val="none" w:sz="0" w:space="0" w:color="auto"/>
            <w:bottom w:val="none" w:sz="0" w:space="0" w:color="auto"/>
            <w:right w:val="none" w:sz="0" w:space="0" w:color="auto"/>
          </w:divBdr>
        </w:div>
      </w:divsChild>
    </w:div>
    <w:div w:id="697504854">
      <w:bodyDiv w:val="1"/>
      <w:marLeft w:val="0"/>
      <w:marRight w:val="0"/>
      <w:marTop w:val="0"/>
      <w:marBottom w:val="0"/>
      <w:divBdr>
        <w:top w:val="none" w:sz="0" w:space="0" w:color="auto"/>
        <w:left w:val="none" w:sz="0" w:space="0" w:color="auto"/>
        <w:bottom w:val="none" w:sz="0" w:space="0" w:color="auto"/>
        <w:right w:val="none" w:sz="0" w:space="0" w:color="auto"/>
      </w:divBdr>
    </w:div>
    <w:div w:id="716440761">
      <w:bodyDiv w:val="1"/>
      <w:marLeft w:val="0"/>
      <w:marRight w:val="0"/>
      <w:marTop w:val="0"/>
      <w:marBottom w:val="0"/>
      <w:divBdr>
        <w:top w:val="none" w:sz="0" w:space="0" w:color="auto"/>
        <w:left w:val="none" w:sz="0" w:space="0" w:color="auto"/>
        <w:bottom w:val="none" w:sz="0" w:space="0" w:color="auto"/>
        <w:right w:val="none" w:sz="0" w:space="0" w:color="auto"/>
      </w:divBdr>
    </w:div>
    <w:div w:id="833454057">
      <w:bodyDiv w:val="1"/>
      <w:marLeft w:val="0"/>
      <w:marRight w:val="0"/>
      <w:marTop w:val="0"/>
      <w:marBottom w:val="0"/>
      <w:divBdr>
        <w:top w:val="none" w:sz="0" w:space="0" w:color="auto"/>
        <w:left w:val="none" w:sz="0" w:space="0" w:color="auto"/>
        <w:bottom w:val="none" w:sz="0" w:space="0" w:color="auto"/>
        <w:right w:val="none" w:sz="0" w:space="0" w:color="auto"/>
      </w:divBdr>
    </w:div>
    <w:div w:id="838891184">
      <w:bodyDiv w:val="1"/>
      <w:marLeft w:val="0"/>
      <w:marRight w:val="0"/>
      <w:marTop w:val="0"/>
      <w:marBottom w:val="0"/>
      <w:divBdr>
        <w:top w:val="none" w:sz="0" w:space="0" w:color="auto"/>
        <w:left w:val="none" w:sz="0" w:space="0" w:color="auto"/>
        <w:bottom w:val="none" w:sz="0" w:space="0" w:color="auto"/>
        <w:right w:val="none" w:sz="0" w:space="0" w:color="auto"/>
      </w:divBdr>
    </w:div>
    <w:div w:id="868226657">
      <w:bodyDiv w:val="1"/>
      <w:marLeft w:val="0"/>
      <w:marRight w:val="0"/>
      <w:marTop w:val="0"/>
      <w:marBottom w:val="0"/>
      <w:divBdr>
        <w:top w:val="none" w:sz="0" w:space="0" w:color="auto"/>
        <w:left w:val="none" w:sz="0" w:space="0" w:color="auto"/>
        <w:bottom w:val="none" w:sz="0" w:space="0" w:color="auto"/>
        <w:right w:val="none" w:sz="0" w:space="0" w:color="auto"/>
      </w:divBdr>
    </w:div>
    <w:div w:id="876741890">
      <w:bodyDiv w:val="1"/>
      <w:marLeft w:val="0"/>
      <w:marRight w:val="0"/>
      <w:marTop w:val="0"/>
      <w:marBottom w:val="0"/>
      <w:divBdr>
        <w:top w:val="none" w:sz="0" w:space="0" w:color="auto"/>
        <w:left w:val="none" w:sz="0" w:space="0" w:color="auto"/>
        <w:bottom w:val="none" w:sz="0" w:space="0" w:color="auto"/>
        <w:right w:val="none" w:sz="0" w:space="0" w:color="auto"/>
      </w:divBdr>
    </w:div>
    <w:div w:id="948004723">
      <w:bodyDiv w:val="1"/>
      <w:marLeft w:val="0"/>
      <w:marRight w:val="0"/>
      <w:marTop w:val="0"/>
      <w:marBottom w:val="0"/>
      <w:divBdr>
        <w:top w:val="none" w:sz="0" w:space="0" w:color="auto"/>
        <w:left w:val="none" w:sz="0" w:space="0" w:color="auto"/>
        <w:bottom w:val="none" w:sz="0" w:space="0" w:color="auto"/>
        <w:right w:val="none" w:sz="0" w:space="0" w:color="auto"/>
      </w:divBdr>
    </w:div>
    <w:div w:id="964192841">
      <w:bodyDiv w:val="1"/>
      <w:marLeft w:val="0"/>
      <w:marRight w:val="0"/>
      <w:marTop w:val="0"/>
      <w:marBottom w:val="0"/>
      <w:divBdr>
        <w:top w:val="none" w:sz="0" w:space="0" w:color="auto"/>
        <w:left w:val="none" w:sz="0" w:space="0" w:color="auto"/>
        <w:bottom w:val="none" w:sz="0" w:space="0" w:color="auto"/>
        <w:right w:val="none" w:sz="0" w:space="0" w:color="auto"/>
      </w:divBdr>
    </w:div>
    <w:div w:id="1016267837">
      <w:bodyDiv w:val="1"/>
      <w:marLeft w:val="0"/>
      <w:marRight w:val="0"/>
      <w:marTop w:val="0"/>
      <w:marBottom w:val="0"/>
      <w:divBdr>
        <w:top w:val="none" w:sz="0" w:space="0" w:color="auto"/>
        <w:left w:val="none" w:sz="0" w:space="0" w:color="auto"/>
        <w:bottom w:val="none" w:sz="0" w:space="0" w:color="auto"/>
        <w:right w:val="none" w:sz="0" w:space="0" w:color="auto"/>
      </w:divBdr>
    </w:div>
    <w:div w:id="1126777944">
      <w:bodyDiv w:val="1"/>
      <w:marLeft w:val="0"/>
      <w:marRight w:val="0"/>
      <w:marTop w:val="0"/>
      <w:marBottom w:val="0"/>
      <w:divBdr>
        <w:top w:val="none" w:sz="0" w:space="0" w:color="auto"/>
        <w:left w:val="none" w:sz="0" w:space="0" w:color="auto"/>
        <w:bottom w:val="none" w:sz="0" w:space="0" w:color="auto"/>
        <w:right w:val="none" w:sz="0" w:space="0" w:color="auto"/>
      </w:divBdr>
      <w:divsChild>
        <w:div w:id="1046950143">
          <w:marLeft w:val="0"/>
          <w:marRight w:val="0"/>
          <w:marTop w:val="0"/>
          <w:marBottom w:val="0"/>
          <w:divBdr>
            <w:top w:val="none" w:sz="0" w:space="0" w:color="auto"/>
            <w:left w:val="none" w:sz="0" w:space="0" w:color="auto"/>
            <w:bottom w:val="none" w:sz="0" w:space="0" w:color="auto"/>
            <w:right w:val="none" w:sz="0" w:space="0" w:color="auto"/>
          </w:divBdr>
        </w:div>
        <w:div w:id="1599169578">
          <w:marLeft w:val="0"/>
          <w:marRight w:val="0"/>
          <w:marTop w:val="0"/>
          <w:marBottom w:val="0"/>
          <w:divBdr>
            <w:top w:val="none" w:sz="0" w:space="0" w:color="auto"/>
            <w:left w:val="none" w:sz="0" w:space="0" w:color="auto"/>
            <w:bottom w:val="none" w:sz="0" w:space="0" w:color="auto"/>
            <w:right w:val="none" w:sz="0" w:space="0" w:color="auto"/>
          </w:divBdr>
        </w:div>
      </w:divsChild>
    </w:div>
    <w:div w:id="1189178918">
      <w:bodyDiv w:val="1"/>
      <w:marLeft w:val="0"/>
      <w:marRight w:val="0"/>
      <w:marTop w:val="0"/>
      <w:marBottom w:val="0"/>
      <w:divBdr>
        <w:top w:val="none" w:sz="0" w:space="0" w:color="auto"/>
        <w:left w:val="none" w:sz="0" w:space="0" w:color="auto"/>
        <w:bottom w:val="none" w:sz="0" w:space="0" w:color="auto"/>
        <w:right w:val="none" w:sz="0" w:space="0" w:color="auto"/>
      </w:divBdr>
    </w:div>
    <w:div w:id="1222211632">
      <w:bodyDiv w:val="1"/>
      <w:marLeft w:val="0"/>
      <w:marRight w:val="0"/>
      <w:marTop w:val="0"/>
      <w:marBottom w:val="0"/>
      <w:divBdr>
        <w:top w:val="none" w:sz="0" w:space="0" w:color="auto"/>
        <w:left w:val="none" w:sz="0" w:space="0" w:color="auto"/>
        <w:bottom w:val="none" w:sz="0" w:space="0" w:color="auto"/>
        <w:right w:val="none" w:sz="0" w:space="0" w:color="auto"/>
      </w:divBdr>
    </w:div>
    <w:div w:id="1304000037">
      <w:bodyDiv w:val="1"/>
      <w:marLeft w:val="0"/>
      <w:marRight w:val="0"/>
      <w:marTop w:val="0"/>
      <w:marBottom w:val="0"/>
      <w:divBdr>
        <w:top w:val="none" w:sz="0" w:space="0" w:color="auto"/>
        <w:left w:val="none" w:sz="0" w:space="0" w:color="auto"/>
        <w:bottom w:val="none" w:sz="0" w:space="0" w:color="auto"/>
        <w:right w:val="none" w:sz="0" w:space="0" w:color="auto"/>
      </w:divBdr>
    </w:div>
    <w:div w:id="1351839969">
      <w:bodyDiv w:val="1"/>
      <w:marLeft w:val="0"/>
      <w:marRight w:val="0"/>
      <w:marTop w:val="0"/>
      <w:marBottom w:val="0"/>
      <w:divBdr>
        <w:top w:val="none" w:sz="0" w:space="0" w:color="auto"/>
        <w:left w:val="none" w:sz="0" w:space="0" w:color="auto"/>
        <w:bottom w:val="none" w:sz="0" w:space="0" w:color="auto"/>
        <w:right w:val="none" w:sz="0" w:space="0" w:color="auto"/>
      </w:divBdr>
    </w:div>
    <w:div w:id="1386488415">
      <w:bodyDiv w:val="1"/>
      <w:marLeft w:val="0"/>
      <w:marRight w:val="0"/>
      <w:marTop w:val="0"/>
      <w:marBottom w:val="0"/>
      <w:divBdr>
        <w:top w:val="none" w:sz="0" w:space="0" w:color="auto"/>
        <w:left w:val="none" w:sz="0" w:space="0" w:color="auto"/>
        <w:bottom w:val="none" w:sz="0" w:space="0" w:color="auto"/>
        <w:right w:val="none" w:sz="0" w:space="0" w:color="auto"/>
      </w:divBdr>
      <w:divsChild>
        <w:div w:id="1855730190">
          <w:marLeft w:val="0"/>
          <w:marRight w:val="0"/>
          <w:marTop w:val="0"/>
          <w:marBottom w:val="0"/>
          <w:divBdr>
            <w:top w:val="none" w:sz="0" w:space="0" w:color="auto"/>
            <w:left w:val="none" w:sz="0" w:space="0" w:color="auto"/>
            <w:bottom w:val="none" w:sz="0" w:space="0" w:color="auto"/>
            <w:right w:val="none" w:sz="0" w:space="0" w:color="auto"/>
          </w:divBdr>
        </w:div>
      </w:divsChild>
    </w:div>
    <w:div w:id="1462074280">
      <w:bodyDiv w:val="1"/>
      <w:marLeft w:val="0"/>
      <w:marRight w:val="0"/>
      <w:marTop w:val="0"/>
      <w:marBottom w:val="0"/>
      <w:divBdr>
        <w:top w:val="none" w:sz="0" w:space="0" w:color="auto"/>
        <w:left w:val="none" w:sz="0" w:space="0" w:color="auto"/>
        <w:bottom w:val="none" w:sz="0" w:space="0" w:color="auto"/>
        <w:right w:val="none" w:sz="0" w:space="0" w:color="auto"/>
      </w:divBdr>
    </w:div>
    <w:div w:id="1505129320">
      <w:bodyDiv w:val="1"/>
      <w:marLeft w:val="0"/>
      <w:marRight w:val="0"/>
      <w:marTop w:val="0"/>
      <w:marBottom w:val="0"/>
      <w:divBdr>
        <w:top w:val="none" w:sz="0" w:space="0" w:color="auto"/>
        <w:left w:val="none" w:sz="0" w:space="0" w:color="auto"/>
        <w:bottom w:val="none" w:sz="0" w:space="0" w:color="auto"/>
        <w:right w:val="none" w:sz="0" w:space="0" w:color="auto"/>
      </w:divBdr>
      <w:divsChild>
        <w:div w:id="1502624499">
          <w:marLeft w:val="0"/>
          <w:marRight w:val="0"/>
          <w:marTop w:val="0"/>
          <w:marBottom w:val="0"/>
          <w:divBdr>
            <w:top w:val="none" w:sz="0" w:space="0" w:color="auto"/>
            <w:left w:val="none" w:sz="0" w:space="0" w:color="auto"/>
            <w:bottom w:val="none" w:sz="0" w:space="0" w:color="auto"/>
            <w:right w:val="none" w:sz="0" w:space="0" w:color="auto"/>
          </w:divBdr>
        </w:div>
        <w:div w:id="1722708695">
          <w:marLeft w:val="0"/>
          <w:marRight w:val="0"/>
          <w:marTop w:val="0"/>
          <w:marBottom w:val="0"/>
          <w:divBdr>
            <w:top w:val="none" w:sz="0" w:space="0" w:color="auto"/>
            <w:left w:val="none" w:sz="0" w:space="0" w:color="auto"/>
            <w:bottom w:val="none" w:sz="0" w:space="0" w:color="auto"/>
            <w:right w:val="none" w:sz="0" w:space="0" w:color="auto"/>
          </w:divBdr>
        </w:div>
      </w:divsChild>
    </w:div>
    <w:div w:id="1560902953">
      <w:bodyDiv w:val="1"/>
      <w:marLeft w:val="0"/>
      <w:marRight w:val="0"/>
      <w:marTop w:val="0"/>
      <w:marBottom w:val="0"/>
      <w:divBdr>
        <w:top w:val="none" w:sz="0" w:space="0" w:color="auto"/>
        <w:left w:val="none" w:sz="0" w:space="0" w:color="auto"/>
        <w:bottom w:val="none" w:sz="0" w:space="0" w:color="auto"/>
        <w:right w:val="none" w:sz="0" w:space="0" w:color="auto"/>
      </w:divBdr>
    </w:div>
    <w:div w:id="1566263074">
      <w:bodyDiv w:val="1"/>
      <w:marLeft w:val="0"/>
      <w:marRight w:val="0"/>
      <w:marTop w:val="0"/>
      <w:marBottom w:val="0"/>
      <w:divBdr>
        <w:top w:val="none" w:sz="0" w:space="0" w:color="auto"/>
        <w:left w:val="none" w:sz="0" w:space="0" w:color="auto"/>
        <w:bottom w:val="none" w:sz="0" w:space="0" w:color="auto"/>
        <w:right w:val="none" w:sz="0" w:space="0" w:color="auto"/>
      </w:divBdr>
      <w:divsChild>
        <w:div w:id="1008212916">
          <w:marLeft w:val="0"/>
          <w:marRight w:val="0"/>
          <w:marTop w:val="0"/>
          <w:marBottom w:val="0"/>
          <w:divBdr>
            <w:top w:val="none" w:sz="0" w:space="0" w:color="auto"/>
            <w:left w:val="none" w:sz="0" w:space="0" w:color="auto"/>
            <w:bottom w:val="none" w:sz="0" w:space="0" w:color="auto"/>
            <w:right w:val="none" w:sz="0" w:space="0" w:color="auto"/>
          </w:divBdr>
        </w:div>
        <w:div w:id="1877617330">
          <w:marLeft w:val="0"/>
          <w:marRight w:val="0"/>
          <w:marTop w:val="0"/>
          <w:marBottom w:val="0"/>
          <w:divBdr>
            <w:top w:val="none" w:sz="0" w:space="0" w:color="auto"/>
            <w:left w:val="none" w:sz="0" w:space="0" w:color="auto"/>
            <w:bottom w:val="none" w:sz="0" w:space="0" w:color="auto"/>
            <w:right w:val="none" w:sz="0" w:space="0" w:color="auto"/>
          </w:divBdr>
        </w:div>
      </w:divsChild>
    </w:div>
    <w:div w:id="1568493455">
      <w:bodyDiv w:val="1"/>
      <w:marLeft w:val="0"/>
      <w:marRight w:val="0"/>
      <w:marTop w:val="0"/>
      <w:marBottom w:val="0"/>
      <w:divBdr>
        <w:top w:val="none" w:sz="0" w:space="0" w:color="auto"/>
        <w:left w:val="none" w:sz="0" w:space="0" w:color="auto"/>
        <w:bottom w:val="none" w:sz="0" w:space="0" w:color="auto"/>
        <w:right w:val="none" w:sz="0" w:space="0" w:color="auto"/>
      </w:divBdr>
      <w:divsChild>
        <w:div w:id="1268926628">
          <w:marLeft w:val="0"/>
          <w:marRight w:val="0"/>
          <w:marTop w:val="0"/>
          <w:marBottom w:val="0"/>
          <w:divBdr>
            <w:top w:val="none" w:sz="0" w:space="0" w:color="auto"/>
            <w:left w:val="none" w:sz="0" w:space="0" w:color="auto"/>
            <w:bottom w:val="none" w:sz="0" w:space="0" w:color="auto"/>
            <w:right w:val="none" w:sz="0" w:space="0" w:color="auto"/>
          </w:divBdr>
        </w:div>
        <w:div w:id="1690135088">
          <w:marLeft w:val="0"/>
          <w:marRight w:val="0"/>
          <w:marTop w:val="0"/>
          <w:marBottom w:val="0"/>
          <w:divBdr>
            <w:top w:val="none" w:sz="0" w:space="0" w:color="auto"/>
            <w:left w:val="none" w:sz="0" w:space="0" w:color="auto"/>
            <w:bottom w:val="none" w:sz="0" w:space="0" w:color="auto"/>
            <w:right w:val="none" w:sz="0" w:space="0" w:color="auto"/>
          </w:divBdr>
        </w:div>
      </w:divsChild>
    </w:div>
    <w:div w:id="1643345876">
      <w:bodyDiv w:val="1"/>
      <w:marLeft w:val="0"/>
      <w:marRight w:val="0"/>
      <w:marTop w:val="0"/>
      <w:marBottom w:val="0"/>
      <w:divBdr>
        <w:top w:val="none" w:sz="0" w:space="0" w:color="auto"/>
        <w:left w:val="none" w:sz="0" w:space="0" w:color="auto"/>
        <w:bottom w:val="none" w:sz="0" w:space="0" w:color="auto"/>
        <w:right w:val="none" w:sz="0" w:space="0" w:color="auto"/>
      </w:divBdr>
      <w:divsChild>
        <w:div w:id="370616802">
          <w:marLeft w:val="0"/>
          <w:marRight w:val="0"/>
          <w:marTop w:val="0"/>
          <w:marBottom w:val="0"/>
          <w:divBdr>
            <w:top w:val="none" w:sz="0" w:space="0" w:color="auto"/>
            <w:left w:val="none" w:sz="0" w:space="0" w:color="auto"/>
            <w:bottom w:val="none" w:sz="0" w:space="0" w:color="auto"/>
            <w:right w:val="none" w:sz="0" w:space="0" w:color="auto"/>
          </w:divBdr>
        </w:div>
        <w:div w:id="1767382594">
          <w:marLeft w:val="0"/>
          <w:marRight w:val="0"/>
          <w:marTop w:val="0"/>
          <w:marBottom w:val="0"/>
          <w:divBdr>
            <w:top w:val="none" w:sz="0" w:space="0" w:color="auto"/>
            <w:left w:val="none" w:sz="0" w:space="0" w:color="auto"/>
            <w:bottom w:val="none" w:sz="0" w:space="0" w:color="auto"/>
            <w:right w:val="none" w:sz="0" w:space="0" w:color="auto"/>
          </w:divBdr>
        </w:div>
      </w:divsChild>
    </w:div>
    <w:div w:id="1673024971">
      <w:bodyDiv w:val="1"/>
      <w:marLeft w:val="0"/>
      <w:marRight w:val="0"/>
      <w:marTop w:val="0"/>
      <w:marBottom w:val="0"/>
      <w:divBdr>
        <w:top w:val="none" w:sz="0" w:space="0" w:color="auto"/>
        <w:left w:val="none" w:sz="0" w:space="0" w:color="auto"/>
        <w:bottom w:val="none" w:sz="0" w:space="0" w:color="auto"/>
        <w:right w:val="none" w:sz="0" w:space="0" w:color="auto"/>
      </w:divBdr>
    </w:div>
    <w:div w:id="1705708804">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sChild>
        <w:div w:id="492336699">
          <w:marLeft w:val="0"/>
          <w:marRight w:val="0"/>
          <w:marTop w:val="0"/>
          <w:marBottom w:val="0"/>
          <w:divBdr>
            <w:top w:val="none" w:sz="0" w:space="0" w:color="auto"/>
            <w:left w:val="none" w:sz="0" w:space="0" w:color="auto"/>
            <w:bottom w:val="none" w:sz="0" w:space="0" w:color="auto"/>
            <w:right w:val="none" w:sz="0" w:space="0" w:color="auto"/>
          </w:divBdr>
        </w:div>
        <w:div w:id="1156917346">
          <w:marLeft w:val="0"/>
          <w:marRight w:val="0"/>
          <w:marTop w:val="0"/>
          <w:marBottom w:val="0"/>
          <w:divBdr>
            <w:top w:val="none" w:sz="0" w:space="0" w:color="auto"/>
            <w:left w:val="none" w:sz="0" w:space="0" w:color="auto"/>
            <w:bottom w:val="none" w:sz="0" w:space="0" w:color="auto"/>
            <w:right w:val="none" w:sz="0" w:space="0" w:color="auto"/>
          </w:divBdr>
        </w:div>
      </w:divsChild>
    </w:div>
    <w:div w:id="1761877691">
      <w:bodyDiv w:val="1"/>
      <w:marLeft w:val="0"/>
      <w:marRight w:val="0"/>
      <w:marTop w:val="0"/>
      <w:marBottom w:val="0"/>
      <w:divBdr>
        <w:top w:val="none" w:sz="0" w:space="0" w:color="auto"/>
        <w:left w:val="none" w:sz="0" w:space="0" w:color="auto"/>
        <w:bottom w:val="none" w:sz="0" w:space="0" w:color="auto"/>
        <w:right w:val="none" w:sz="0" w:space="0" w:color="auto"/>
      </w:divBdr>
    </w:div>
    <w:div w:id="1762750972">
      <w:bodyDiv w:val="1"/>
      <w:marLeft w:val="0"/>
      <w:marRight w:val="0"/>
      <w:marTop w:val="0"/>
      <w:marBottom w:val="0"/>
      <w:divBdr>
        <w:top w:val="none" w:sz="0" w:space="0" w:color="auto"/>
        <w:left w:val="none" w:sz="0" w:space="0" w:color="auto"/>
        <w:bottom w:val="none" w:sz="0" w:space="0" w:color="auto"/>
        <w:right w:val="none" w:sz="0" w:space="0" w:color="auto"/>
      </w:divBdr>
    </w:div>
    <w:div w:id="1823615678">
      <w:bodyDiv w:val="1"/>
      <w:marLeft w:val="0"/>
      <w:marRight w:val="0"/>
      <w:marTop w:val="0"/>
      <w:marBottom w:val="0"/>
      <w:divBdr>
        <w:top w:val="none" w:sz="0" w:space="0" w:color="auto"/>
        <w:left w:val="none" w:sz="0" w:space="0" w:color="auto"/>
        <w:bottom w:val="none" w:sz="0" w:space="0" w:color="auto"/>
        <w:right w:val="none" w:sz="0" w:space="0" w:color="auto"/>
      </w:divBdr>
    </w:div>
    <w:div w:id="1851330797">
      <w:bodyDiv w:val="1"/>
      <w:marLeft w:val="0"/>
      <w:marRight w:val="0"/>
      <w:marTop w:val="0"/>
      <w:marBottom w:val="0"/>
      <w:divBdr>
        <w:top w:val="none" w:sz="0" w:space="0" w:color="auto"/>
        <w:left w:val="none" w:sz="0" w:space="0" w:color="auto"/>
        <w:bottom w:val="none" w:sz="0" w:space="0" w:color="auto"/>
        <w:right w:val="none" w:sz="0" w:space="0" w:color="auto"/>
      </w:divBdr>
      <w:divsChild>
        <w:div w:id="217473931">
          <w:marLeft w:val="0"/>
          <w:marRight w:val="0"/>
          <w:marTop w:val="0"/>
          <w:marBottom w:val="0"/>
          <w:divBdr>
            <w:top w:val="none" w:sz="0" w:space="0" w:color="auto"/>
            <w:left w:val="none" w:sz="0" w:space="0" w:color="auto"/>
            <w:bottom w:val="none" w:sz="0" w:space="0" w:color="auto"/>
            <w:right w:val="none" w:sz="0" w:space="0" w:color="auto"/>
          </w:divBdr>
        </w:div>
        <w:div w:id="1506705075">
          <w:marLeft w:val="0"/>
          <w:marRight w:val="0"/>
          <w:marTop w:val="0"/>
          <w:marBottom w:val="0"/>
          <w:divBdr>
            <w:top w:val="none" w:sz="0" w:space="0" w:color="auto"/>
            <w:left w:val="none" w:sz="0" w:space="0" w:color="auto"/>
            <w:bottom w:val="none" w:sz="0" w:space="0" w:color="auto"/>
            <w:right w:val="none" w:sz="0" w:space="0" w:color="auto"/>
          </w:divBdr>
        </w:div>
      </w:divsChild>
    </w:div>
    <w:div w:id="1886988933">
      <w:bodyDiv w:val="1"/>
      <w:marLeft w:val="0"/>
      <w:marRight w:val="0"/>
      <w:marTop w:val="0"/>
      <w:marBottom w:val="0"/>
      <w:divBdr>
        <w:top w:val="none" w:sz="0" w:space="0" w:color="auto"/>
        <w:left w:val="none" w:sz="0" w:space="0" w:color="auto"/>
        <w:bottom w:val="none" w:sz="0" w:space="0" w:color="auto"/>
        <w:right w:val="none" w:sz="0" w:space="0" w:color="auto"/>
      </w:divBdr>
    </w:div>
    <w:div w:id="1929579034">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2077048568">
      <w:bodyDiv w:val="1"/>
      <w:marLeft w:val="0"/>
      <w:marRight w:val="0"/>
      <w:marTop w:val="0"/>
      <w:marBottom w:val="0"/>
      <w:divBdr>
        <w:top w:val="none" w:sz="0" w:space="0" w:color="auto"/>
        <w:left w:val="none" w:sz="0" w:space="0" w:color="auto"/>
        <w:bottom w:val="none" w:sz="0" w:space="0" w:color="auto"/>
        <w:right w:val="none" w:sz="0" w:space="0" w:color="auto"/>
      </w:divBdr>
    </w:div>
    <w:div w:id="210784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icardo%20D.%20C&#225;rdenes\Datos%20de%20programa\Microsoft\Plantillas\Plantilla%20Documentaci&#243;n%20HASAR.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55D78D-DA96-4771-B3D5-391307B3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Documentación HASAR.dotx</Template>
  <TotalTime>5940</TotalTime>
  <Pages>1</Pages>
  <Words>858</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Driver Digiwtcp para PSL-6000</vt:lpstr>
    </vt:vector>
  </TitlesOfParts>
  <Company/>
  <LinksUpToDate>false</LinksUpToDate>
  <CharactersWithSpaces>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Digiwtcp para PSL-6000</dc:title>
  <dc:subject>Ya la tengo - De importancia para el usuario final</dc:subject>
  <dc:creator>Hasar Producto</dc:creator>
  <cp:lastModifiedBy>Leandro</cp:lastModifiedBy>
  <cp:revision>113</cp:revision>
  <cp:lastPrinted>2020-08-07T19:45:00Z</cp:lastPrinted>
  <dcterms:created xsi:type="dcterms:W3CDTF">2017-01-26T18:00:00Z</dcterms:created>
  <dcterms:modified xsi:type="dcterms:W3CDTF">2020-08-07T19:46:00Z</dcterms:modified>
</cp:coreProperties>
</file>